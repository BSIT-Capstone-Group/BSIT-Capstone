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F4508D" w14:textId="77777777" w:rsidR="009F7AC4" w:rsidRPr="0056083D" w:rsidRDefault="009F7AC4" w:rsidP="00203C78">
      <w:pPr>
        <w:rPr>
          <w:rFonts w:ascii="Arial" w:hAnsi="Arial" w:cs="Arial"/>
          <w:sz w:val="22"/>
          <w:szCs w:val="22"/>
        </w:rPr>
      </w:pPr>
    </w:p>
    <w:p w14:paraId="11C30106" w14:textId="77777777" w:rsidR="009F7AC4" w:rsidRPr="0056083D" w:rsidRDefault="006351AE" w:rsidP="00B15A26">
      <w:pPr>
        <w:jc w:val="center"/>
        <w:rPr>
          <w:rFonts w:ascii="Arial" w:hAnsi="Arial" w:cs="Arial"/>
          <w:b/>
          <w:bCs/>
          <w:sz w:val="22"/>
          <w:szCs w:val="22"/>
        </w:rPr>
      </w:pPr>
      <w:r w:rsidRPr="0056083D">
        <w:rPr>
          <w:rFonts w:ascii="Arial" w:hAnsi="Arial" w:cs="Arial"/>
          <w:b/>
          <w:bCs/>
          <w:sz w:val="22"/>
          <w:szCs w:val="22"/>
        </w:rPr>
        <w:t>LAKBAY: A Three-Dimensional Game About Driving Fundamentals and Road Courtesy and Safety of Gear</w:t>
      </w:r>
      <w:r w:rsidR="00DA064B">
        <w:rPr>
          <w:rFonts w:ascii="Arial" w:hAnsi="Arial" w:cs="Arial"/>
          <w:b/>
          <w:bCs/>
          <w:sz w:val="22"/>
          <w:szCs w:val="22"/>
        </w:rPr>
        <w:t>-</w:t>
      </w:r>
      <w:r w:rsidRPr="0056083D">
        <w:rPr>
          <w:rFonts w:ascii="Arial" w:hAnsi="Arial" w:cs="Arial"/>
          <w:b/>
          <w:bCs/>
          <w:sz w:val="22"/>
          <w:szCs w:val="22"/>
        </w:rPr>
        <w:t>1 Driving School</w:t>
      </w:r>
    </w:p>
    <w:p w14:paraId="010B07D1" w14:textId="77777777" w:rsidR="009F7AC4" w:rsidRPr="0056083D" w:rsidRDefault="006351AE" w:rsidP="00203C78">
      <w:pPr>
        <w:jc w:val="both"/>
        <w:rPr>
          <w:rFonts w:ascii="Arial" w:hAnsi="Arial" w:cs="Arial"/>
          <w:sz w:val="22"/>
          <w:szCs w:val="22"/>
        </w:rPr>
      </w:pPr>
      <w:r w:rsidRPr="0056083D">
        <w:rPr>
          <w:rFonts w:ascii="Arial" w:hAnsi="Arial" w:cs="Arial"/>
          <w:sz w:val="22"/>
          <w:szCs w:val="22"/>
        </w:rPr>
        <w:t xml:space="preserve">  </w:t>
      </w:r>
    </w:p>
    <w:tbl>
      <w:tblPr>
        <w:tblW w:w="0" w:type="auto"/>
        <w:tblLook w:val="04A0" w:firstRow="1" w:lastRow="0" w:firstColumn="1" w:lastColumn="0" w:noHBand="0" w:noVBand="1"/>
      </w:tblPr>
      <w:tblGrid>
        <w:gridCol w:w="4216"/>
        <w:gridCol w:w="4091"/>
      </w:tblGrid>
      <w:tr w:rsidR="007B04BC" w:rsidRPr="0056083D" w14:paraId="0BD316D2" w14:textId="77777777" w:rsidTr="007B04BC">
        <w:tc>
          <w:tcPr>
            <w:tcW w:w="4679" w:type="dxa"/>
            <w:shd w:val="clear" w:color="auto" w:fill="auto"/>
          </w:tcPr>
          <w:p w14:paraId="1F379F17" w14:textId="77777777" w:rsidR="007B04BC" w:rsidRPr="0056083D" w:rsidRDefault="007B04BC" w:rsidP="00EC47CB">
            <w:pPr>
              <w:rPr>
                <w:rFonts w:ascii="Arial" w:hAnsi="Arial"/>
                <w:sz w:val="22"/>
                <w:szCs w:val="22"/>
              </w:rPr>
            </w:pPr>
            <w:r w:rsidRPr="0056083D">
              <w:rPr>
                <w:rFonts w:ascii="Arial" w:hAnsi="Arial"/>
                <w:b/>
                <w:bCs/>
                <w:sz w:val="22"/>
                <w:szCs w:val="22"/>
              </w:rPr>
              <w:t>Name:</w:t>
            </w:r>
            <w:r w:rsidRPr="0056083D">
              <w:rPr>
                <w:rFonts w:ascii="Arial" w:hAnsi="Arial"/>
                <w:sz w:val="22"/>
                <w:szCs w:val="22"/>
              </w:rPr>
              <w:t xml:space="preserve"> </w:t>
            </w:r>
            <w:r w:rsidRPr="0056083D">
              <w:rPr>
                <w:rFonts w:ascii="Arial" w:hAnsi="Arial"/>
                <w:sz w:val="22"/>
                <w:szCs w:val="22"/>
                <w:u w:val="single"/>
              </w:rPr>
              <w:t xml:space="preserve">Darwin </w:t>
            </w:r>
            <w:proofErr w:type="spellStart"/>
            <w:r w:rsidRPr="0056083D">
              <w:rPr>
                <w:rFonts w:ascii="Arial" w:hAnsi="Arial"/>
                <w:sz w:val="22"/>
                <w:szCs w:val="22"/>
                <w:u w:val="single"/>
              </w:rPr>
              <w:t>Lacanilao</w:t>
            </w:r>
            <w:proofErr w:type="spellEnd"/>
            <w:r w:rsidRPr="0056083D">
              <w:rPr>
                <w:rFonts w:ascii="Arial" w:hAnsi="Arial"/>
                <w:sz w:val="22"/>
                <w:szCs w:val="22"/>
                <w:u w:val="single"/>
              </w:rPr>
              <w:t xml:space="preserve"> </w:t>
            </w:r>
            <w:proofErr w:type="spellStart"/>
            <w:r w:rsidRPr="0056083D">
              <w:rPr>
                <w:rFonts w:ascii="Arial" w:hAnsi="Arial"/>
                <w:sz w:val="22"/>
                <w:szCs w:val="22"/>
                <w:u w:val="single"/>
              </w:rPr>
              <w:t>Atay</w:t>
            </w:r>
            <w:bookmarkStart w:id="0" w:name="_GoBack"/>
            <w:bookmarkEnd w:id="0"/>
            <w:r w:rsidRPr="0056083D">
              <w:rPr>
                <w:rFonts w:ascii="Arial" w:hAnsi="Arial"/>
                <w:sz w:val="22"/>
                <w:szCs w:val="22"/>
                <w:u w:val="single"/>
              </w:rPr>
              <w:t>de</w:t>
            </w:r>
            <w:proofErr w:type="spellEnd"/>
          </w:p>
        </w:tc>
        <w:tc>
          <w:tcPr>
            <w:tcW w:w="4679" w:type="dxa"/>
            <w:shd w:val="clear" w:color="auto" w:fill="auto"/>
          </w:tcPr>
          <w:p w14:paraId="33DEF7BF" w14:textId="77777777" w:rsidR="007B04BC" w:rsidRPr="0056083D" w:rsidRDefault="007B04BC" w:rsidP="00203C78">
            <w:pPr>
              <w:jc w:val="right"/>
              <w:rPr>
                <w:rFonts w:ascii="Arial" w:hAnsi="Arial"/>
                <w:sz w:val="22"/>
                <w:szCs w:val="22"/>
              </w:rPr>
            </w:pPr>
            <w:r w:rsidRPr="0056083D">
              <w:rPr>
                <w:rFonts w:ascii="Arial" w:hAnsi="Arial"/>
                <w:b/>
                <w:bCs/>
                <w:sz w:val="22"/>
                <w:szCs w:val="22"/>
              </w:rPr>
              <w:t>Gender:</w:t>
            </w:r>
            <w:r w:rsidRPr="0056083D">
              <w:rPr>
                <w:rFonts w:ascii="Arial" w:hAnsi="Arial"/>
                <w:sz w:val="22"/>
                <w:szCs w:val="22"/>
              </w:rPr>
              <w:t xml:space="preserve"> </w:t>
            </w:r>
            <w:r w:rsidRPr="0056083D">
              <w:rPr>
                <w:rFonts w:ascii="Arial" w:hAnsi="Arial"/>
                <w:sz w:val="22"/>
                <w:szCs w:val="22"/>
                <w:u w:val="single"/>
              </w:rPr>
              <w:t>Male</w:t>
            </w:r>
          </w:p>
        </w:tc>
      </w:tr>
      <w:tr w:rsidR="007B04BC" w:rsidRPr="0056083D" w14:paraId="2C6C83A8" w14:textId="77777777" w:rsidTr="007B04BC">
        <w:tc>
          <w:tcPr>
            <w:tcW w:w="4679" w:type="dxa"/>
            <w:shd w:val="clear" w:color="auto" w:fill="auto"/>
          </w:tcPr>
          <w:p w14:paraId="3C1F2981" w14:textId="2A13E65B" w:rsidR="007B04BC" w:rsidRPr="0056083D" w:rsidRDefault="007B04BC" w:rsidP="00203C78">
            <w:pPr>
              <w:rPr>
                <w:rFonts w:ascii="Arial" w:hAnsi="Arial"/>
                <w:sz w:val="22"/>
                <w:szCs w:val="22"/>
              </w:rPr>
            </w:pPr>
            <w:r w:rsidRPr="0056083D">
              <w:rPr>
                <w:rFonts w:ascii="Arial" w:hAnsi="Arial"/>
                <w:b/>
                <w:bCs/>
                <w:sz w:val="22"/>
                <w:szCs w:val="22"/>
              </w:rPr>
              <w:t>Job Position:</w:t>
            </w:r>
            <w:r w:rsidR="004E57A6" w:rsidRPr="0056083D">
              <w:rPr>
                <w:rFonts w:ascii="Arial" w:hAnsi="Arial"/>
                <w:b/>
                <w:bCs/>
                <w:sz w:val="22"/>
                <w:szCs w:val="22"/>
              </w:rPr>
              <w:t xml:space="preserve"> </w:t>
            </w:r>
            <w:r w:rsidRPr="0056083D">
              <w:rPr>
                <w:rFonts w:ascii="Arial" w:hAnsi="Arial"/>
                <w:sz w:val="22"/>
                <w:szCs w:val="22"/>
                <w:u w:val="single"/>
              </w:rPr>
              <w:t>Instructor/Lecturer/Office</w:t>
            </w:r>
            <w:r w:rsidR="003F4E94">
              <w:rPr>
                <w:rFonts w:ascii="Arial" w:hAnsi="Arial"/>
                <w:sz w:val="22"/>
                <w:szCs w:val="22"/>
                <w:u w:val="single"/>
              </w:rPr>
              <w:t xml:space="preserve"> </w:t>
            </w:r>
            <w:r w:rsidR="003F4E94" w:rsidRPr="003F4E94">
              <w:rPr>
                <w:rFonts w:ascii="Arial" w:hAnsi="Arial"/>
                <w:sz w:val="22"/>
                <w:szCs w:val="22"/>
                <w:u w:val="single"/>
              </w:rPr>
              <w:t>R</w:t>
            </w:r>
            <w:r w:rsidRPr="003F4E94">
              <w:rPr>
                <w:rFonts w:ascii="Arial" w:hAnsi="Arial"/>
                <w:sz w:val="22"/>
                <w:szCs w:val="22"/>
                <w:u w:val="single"/>
              </w:rPr>
              <w:t>egistrar</w:t>
            </w:r>
          </w:p>
        </w:tc>
        <w:tc>
          <w:tcPr>
            <w:tcW w:w="4679" w:type="dxa"/>
            <w:shd w:val="clear" w:color="auto" w:fill="auto"/>
          </w:tcPr>
          <w:p w14:paraId="12880655" w14:textId="77777777" w:rsidR="00C37E73" w:rsidRPr="0056083D" w:rsidRDefault="00C37E73" w:rsidP="00203C78">
            <w:pPr>
              <w:ind w:left="1200"/>
              <w:jc w:val="right"/>
              <w:rPr>
                <w:rFonts w:ascii="Arial" w:hAnsi="Arial"/>
                <w:sz w:val="22"/>
                <w:szCs w:val="22"/>
                <w:u w:val="single"/>
              </w:rPr>
            </w:pPr>
            <w:r w:rsidRPr="0056083D">
              <w:rPr>
                <w:rFonts w:ascii="Arial" w:hAnsi="Arial"/>
                <w:b/>
                <w:bCs/>
                <w:sz w:val="22"/>
                <w:szCs w:val="22"/>
              </w:rPr>
              <w:t>Date</w:t>
            </w:r>
            <w:r w:rsidRPr="0056083D">
              <w:rPr>
                <w:rFonts w:ascii="Arial" w:hAnsi="Arial"/>
                <w:sz w:val="22"/>
                <w:szCs w:val="22"/>
              </w:rPr>
              <w:t xml:space="preserve">: </w:t>
            </w:r>
            <w:r w:rsidRPr="0056083D">
              <w:rPr>
                <w:rFonts w:ascii="Arial" w:hAnsi="Arial"/>
                <w:sz w:val="22"/>
                <w:szCs w:val="22"/>
                <w:u w:val="single"/>
              </w:rPr>
              <w:t>Friday, May 14, 2021</w:t>
            </w:r>
          </w:p>
          <w:p w14:paraId="07679930" w14:textId="77777777" w:rsidR="007B04BC" w:rsidRPr="0056083D" w:rsidRDefault="007B04BC" w:rsidP="00203C78">
            <w:pPr>
              <w:rPr>
                <w:rFonts w:ascii="Arial" w:hAnsi="Arial"/>
                <w:sz w:val="22"/>
                <w:szCs w:val="22"/>
              </w:rPr>
            </w:pPr>
          </w:p>
        </w:tc>
      </w:tr>
    </w:tbl>
    <w:p w14:paraId="5A0386DE" w14:textId="77777777" w:rsidR="007B04BC" w:rsidRPr="0056083D" w:rsidRDefault="007B04BC" w:rsidP="00203C78">
      <w:pPr>
        <w:rPr>
          <w:rFonts w:ascii="Arial" w:hAnsi="Arial" w:cs="Arial"/>
          <w:sz w:val="22"/>
          <w:szCs w:val="22"/>
        </w:rPr>
      </w:pPr>
    </w:p>
    <w:p w14:paraId="5459CD63" w14:textId="77777777" w:rsidR="009F7AC4" w:rsidRPr="0056083D" w:rsidRDefault="006351AE" w:rsidP="00203C78">
      <w:pPr>
        <w:jc w:val="center"/>
        <w:rPr>
          <w:rFonts w:ascii="Arial" w:hAnsi="Arial" w:cs="Arial"/>
          <w:b/>
          <w:bCs/>
          <w:sz w:val="22"/>
          <w:szCs w:val="22"/>
        </w:rPr>
      </w:pPr>
      <w:r w:rsidRPr="0056083D">
        <w:rPr>
          <w:rFonts w:ascii="Arial" w:hAnsi="Arial" w:cs="Arial"/>
          <w:b/>
          <w:bCs/>
          <w:sz w:val="22"/>
          <w:szCs w:val="22"/>
        </w:rPr>
        <w:t>INTERVIEW REPORT</w:t>
      </w:r>
    </w:p>
    <w:p w14:paraId="14292788" w14:textId="77777777" w:rsidR="009F7AC4" w:rsidRPr="0056083D" w:rsidRDefault="009F7AC4" w:rsidP="00203C78">
      <w:pPr>
        <w:rPr>
          <w:rFonts w:ascii="Arial" w:hAnsi="Arial" w:cs="Arial"/>
          <w:b/>
          <w:bCs/>
          <w:sz w:val="22"/>
          <w:szCs w:val="22"/>
        </w:rPr>
      </w:pPr>
    </w:p>
    <w:p w14:paraId="09DE5AB6" w14:textId="77777777" w:rsidR="0056083D" w:rsidRPr="0056083D" w:rsidRDefault="006351AE" w:rsidP="00203C78">
      <w:pPr>
        <w:jc w:val="both"/>
        <w:rPr>
          <w:rFonts w:ascii="Arial" w:hAnsi="Arial" w:cs="Arial"/>
          <w:b/>
          <w:bCs/>
          <w:sz w:val="22"/>
          <w:szCs w:val="22"/>
        </w:rPr>
      </w:pPr>
      <w:r w:rsidRPr="0056083D">
        <w:rPr>
          <w:rFonts w:ascii="Arial" w:hAnsi="Arial" w:cs="Arial"/>
          <w:b/>
          <w:bCs/>
          <w:sz w:val="22"/>
          <w:szCs w:val="22"/>
        </w:rPr>
        <w:t>Interviewer</w:t>
      </w:r>
      <w:r w:rsidR="0056083D" w:rsidRPr="0056083D">
        <w:rPr>
          <w:rFonts w:ascii="Arial" w:hAnsi="Arial" w:cs="Arial"/>
          <w:b/>
          <w:bCs/>
          <w:sz w:val="22"/>
          <w:szCs w:val="22"/>
        </w:rPr>
        <w:t>s:</w:t>
      </w:r>
    </w:p>
    <w:p w14:paraId="324AA47A" w14:textId="77777777" w:rsidR="009F7AC4" w:rsidRPr="0056083D" w:rsidRDefault="006351AE" w:rsidP="0056083D">
      <w:pPr>
        <w:numPr>
          <w:ilvl w:val="0"/>
          <w:numId w:val="14"/>
        </w:numPr>
        <w:jc w:val="both"/>
        <w:rPr>
          <w:rFonts w:ascii="Arial" w:eastAsia="Calibri" w:hAnsi="Arial" w:cs="Arial"/>
          <w:sz w:val="22"/>
          <w:szCs w:val="22"/>
        </w:rPr>
      </w:pPr>
      <w:proofErr w:type="spellStart"/>
      <w:r w:rsidRPr="0056083D">
        <w:rPr>
          <w:rFonts w:ascii="Arial" w:hAnsi="Arial" w:cs="Arial"/>
          <w:sz w:val="22"/>
          <w:szCs w:val="22"/>
        </w:rPr>
        <w:t>Defacto</w:t>
      </w:r>
      <w:proofErr w:type="spellEnd"/>
      <w:r w:rsidRPr="0056083D">
        <w:rPr>
          <w:rFonts w:ascii="Arial" w:hAnsi="Arial" w:cs="Arial"/>
          <w:sz w:val="22"/>
          <w:szCs w:val="22"/>
        </w:rPr>
        <w:t xml:space="preserve">, </w:t>
      </w:r>
      <w:proofErr w:type="spellStart"/>
      <w:r w:rsidRPr="0056083D">
        <w:rPr>
          <w:rFonts w:ascii="Arial" w:hAnsi="Arial" w:cs="Arial"/>
          <w:sz w:val="22"/>
          <w:szCs w:val="22"/>
        </w:rPr>
        <w:t>Hannie</w:t>
      </w:r>
      <w:proofErr w:type="spellEnd"/>
      <w:r w:rsidRPr="0056083D">
        <w:rPr>
          <w:rFonts w:ascii="Arial" w:hAnsi="Arial" w:cs="Arial"/>
          <w:sz w:val="22"/>
          <w:szCs w:val="22"/>
        </w:rPr>
        <w:t xml:space="preserve"> May </w:t>
      </w:r>
      <w:proofErr w:type="spellStart"/>
      <w:r w:rsidRPr="0056083D">
        <w:rPr>
          <w:rFonts w:ascii="Arial" w:hAnsi="Arial" w:cs="Arial"/>
          <w:sz w:val="22"/>
          <w:szCs w:val="22"/>
        </w:rPr>
        <w:t>Gabasa</w:t>
      </w:r>
      <w:proofErr w:type="spellEnd"/>
    </w:p>
    <w:p w14:paraId="7494A42C" w14:textId="77777777" w:rsidR="0056083D" w:rsidRPr="0056083D" w:rsidRDefault="0056083D" w:rsidP="0056083D">
      <w:pPr>
        <w:numPr>
          <w:ilvl w:val="0"/>
          <w:numId w:val="14"/>
        </w:numPr>
        <w:rPr>
          <w:rFonts w:ascii="Arial" w:eastAsia="Calibri" w:hAnsi="Arial" w:cs="Arial"/>
          <w:sz w:val="22"/>
          <w:szCs w:val="22"/>
        </w:rPr>
      </w:pPr>
      <w:r w:rsidRPr="0056083D">
        <w:rPr>
          <w:rFonts w:ascii="Arial" w:hAnsi="Arial" w:cs="Arial"/>
          <w:sz w:val="22"/>
          <w:szCs w:val="22"/>
        </w:rPr>
        <w:t xml:space="preserve">Consuelo, John Paul </w:t>
      </w:r>
      <w:proofErr w:type="spellStart"/>
      <w:r w:rsidRPr="0056083D">
        <w:rPr>
          <w:rFonts w:ascii="Arial" w:hAnsi="Arial" w:cs="Arial"/>
          <w:sz w:val="22"/>
          <w:szCs w:val="22"/>
        </w:rPr>
        <w:t>Ruado</w:t>
      </w:r>
      <w:proofErr w:type="spellEnd"/>
    </w:p>
    <w:p w14:paraId="056B339C" w14:textId="77777777" w:rsidR="0056083D" w:rsidRPr="0056083D" w:rsidRDefault="0056083D" w:rsidP="0056083D">
      <w:pPr>
        <w:rPr>
          <w:rFonts w:cs="Arial"/>
          <w:sz w:val="22"/>
          <w:szCs w:val="22"/>
          <w:lang w:val="en-US" w:eastAsia="ko-KR"/>
        </w:rPr>
      </w:pPr>
    </w:p>
    <w:p w14:paraId="7CA79274" w14:textId="77777777" w:rsidR="0056083D" w:rsidRPr="0056083D" w:rsidRDefault="006351AE" w:rsidP="00203C78">
      <w:pPr>
        <w:jc w:val="both"/>
        <w:rPr>
          <w:rFonts w:ascii="Arial" w:hAnsi="Arial" w:cs="Arial"/>
          <w:b/>
          <w:bCs/>
          <w:sz w:val="22"/>
          <w:szCs w:val="22"/>
        </w:rPr>
      </w:pPr>
      <w:r w:rsidRPr="0056083D">
        <w:rPr>
          <w:rFonts w:ascii="Arial" w:hAnsi="Arial" w:cs="Arial"/>
          <w:b/>
          <w:bCs/>
          <w:sz w:val="22"/>
          <w:szCs w:val="22"/>
        </w:rPr>
        <w:t>Objectives:</w:t>
      </w:r>
    </w:p>
    <w:p w14:paraId="43AA617A" w14:textId="77777777" w:rsidR="0056083D" w:rsidRPr="0056083D" w:rsidRDefault="006351AE" w:rsidP="0056083D">
      <w:pPr>
        <w:numPr>
          <w:ilvl w:val="0"/>
          <w:numId w:val="14"/>
        </w:numPr>
        <w:jc w:val="both"/>
        <w:rPr>
          <w:rFonts w:cs="Arial"/>
          <w:sz w:val="22"/>
          <w:szCs w:val="22"/>
          <w:lang w:val="en-US" w:eastAsia="ko-KR"/>
        </w:rPr>
      </w:pPr>
      <w:r w:rsidRPr="0056083D">
        <w:rPr>
          <w:rFonts w:cs="Arial"/>
          <w:sz w:val="22"/>
          <w:szCs w:val="22"/>
        </w:rPr>
        <w:t xml:space="preserve">To gather information about the tasks and responsibilities of Gear 1 Driving Schools </w:t>
      </w:r>
    </w:p>
    <w:p w14:paraId="7A6A708A" w14:textId="77777777" w:rsidR="009F7AC4" w:rsidRPr="0056083D" w:rsidRDefault="009F7AC4" w:rsidP="00203C78">
      <w:pPr>
        <w:jc w:val="both"/>
        <w:rPr>
          <w:rFonts w:ascii="Arial" w:hAnsi="Arial" w:cs="Arial"/>
          <w:sz w:val="22"/>
          <w:szCs w:val="22"/>
        </w:rPr>
      </w:pPr>
    </w:p>
    <w:p w14:paraId="606C5B90" w14:textId="77777777" w:rsidR="009F7AC4" w:rsidRPr="0056083D" w:rsidRDefault="006351AE" w:rsidP="00203C78">
      <w:pPr>
        <w:jc w:val="both"/>
        <w:rPr>
          <w:rFonts w:ascii="Arial" w:hAnsi="Arial" w:cs="Arial"/>
          <w:sz w:val="22"/>
          <w:szCs w:val="22"/>
        </w:rPr>
      </w:pPr>
      <w:r w:rsidRPr="0056083D">
        <w:rPr>
          <w:rFonts w:ascii="Arial" w:hAnsi="Arial" w:cs="Arial"/>
          <w:b/>
          <w:bCs/>
          <w:sz w:val="22"/>
          <w:szCs w:val="22"/>
        </w:rPr>
        <w:t>Interviewer:</w:t>
      </w:r>
      <w:r w:rsidRPr="0056083D">
        <w:rPr>
          <w:rFonts w:ascii="Arial" w:hAnsi="Arial" w:cs="Arial"/>
          <w:sz w:val="22"/>
          <w:szCs w:val="22"/>
        </w:rPr>
        <w:t xml:space="preserve"> What is a Driving School?</w:t>
      </w:r>
    </w:p>
    <w:p w14:paraId="38017FDA"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 xml:space="preserve">It is an educational institution for people who wants to learn proper driving. </w:t>
      </w:r>
    </w:p>
    <w:p w14:paraId="2C928E30" w14:textId="77777777" w:rsidR="009F7AC4" w:rsidRPr="0056083D" w:rsidRDefault="009F7AC4" w:rsidP="00203C78">
      <w:pPr>
        <w:jc w:val="both"/>
        <w:rPr>
          <w:rFonts w:ascii="Arial" w:hAnsi="Arial" w:cs="Arial"/>
          <w:sz w:val="22"/>
          <w:szCs w:val="22"/>
        </w:rPr>
      </w:pPr>
    </w:p>
    <w:p w14:paraId="0D657F90"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What is the purpose of a driving school and why is it important to enroll and finish the course before having a Driver’s License?</w:t>
      </w:r>
    </w:p>
    <w:p w14:paraId="09DB6CAA"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 xml:space="preserve">The purpose of a driving school is to produce educated and disciplined drivers </w:t>
      </w:r>
    </w:p>
    <w:p w14:paraId="41E475D2" w14:textId="77777777" w:rsidR="009F7AC4" w:rsidRPr="0056083D" w:rsidRDefault="006351AE" w:rsidP="00203C78">
      <w:pPr>
        <w:jc w:val="both"/>
        <w:rPr>
          <w:rFonts w:ascii="Arial" w:hAnsi="Arial" w:cs="Arial"/>
          <w:sz w:val="22"/>
          <w:szCs w:val="22"/>
        </w:rPr>
      </w:pPr>
      <w:r w:rsidRPr="0056083D">
        <w:rPr>
          <w:rFonts w:ascii="Arial" w:hAnsi="Arial" w:cs="Arial"/>
          <w:sz w:val="22"/>
          <w:szCs w:val="22"/>
        </w:rPr>
        <w:t>on the road. Enrolling in a driving school is now a mandatory process that an applicant needs to take before having a driver's license. You need to be able to learn proper driving as well as the driving rules and regulations in the Philippines.</w:t>
      </w:r>
    </w:p>
    <w:p w14:paraId="7488DEBD" w14:textId="77777777" w:rsidR="009F7AC4" w:rsidRPr="0056083D" w:rsidRDefault="009F7AC4" w:rsidP="00203C78">
      <w:pPr>
        <w:jc w:val="both"/>
        <w:rPr>
          <w:rFonts w:ascii="Arial" w:hAnsi="Arial" w:cs="Arial"/>
          <w:sz w:val="22"/>
          <w:szCs w:val="22"/>
        </w:rPr>
      </w:pPr>
    </w:p>
    <w:p w14:paraId="41D5F69D"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What are Traffic Rules and Regulations and why is it necessary to obey them?</w:t>
      </w:r>
    </w:p>
    <w:p w14:paraId="4862CBE9"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Set of Guidelines and Laws on the road that people need to follow to have a safe road for the road users.</w:t>
      </w:r>
    </w:p>
    <w:p w14:paraId="1135928C" w14:textId="77777777" w:rsidR="009F7AC4" w:rsidRPr="0056083D" w:rsidRDefault="009F7AC4" w:rsidP="00203C78">
      <w:pPr>
        <w:jc w:val="both"/>
        <w:rPr>
          <w:rFonts w:ascii="Arial" w:hAnsi="Arial" w:cs="Arial"/>
          <w:sz w:val="22"/>
          <w:szCs w:val="22"/>
        </w:rPr>
      </w:pPr>
    </w:p>
    <w:p w14:paraId="4F43C3B9"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In what year was Gear 1 was established and why is the school named Gear-1? </w:t>
      </w:r>
    </w:p>
    <w:p w14:paraId="75B87941"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 xml:space="preserve">Gear 1 was established in 2003 with only one branch. It was named "Gear 1" because of the background of the work of the business which is related to cars. </w:t>
      </w:r>
    </w:p>
    <w:p w14:paraId="4110A5C7" w14:textId="77777777" w:rsidR="009F7AC4" w:rsidRPr="0056083D" w:rsidRDefault="009F7AC4" w:rsidP="00203C78">
      <w:pPr>
        <w:jc w:val="both"/>
        <w:rPr>
          <w:rFonts w:ascii="Arial" w:hAnsi="Arial" w:cs="Arial"/>
          <w:sz w:val="22"/>
          <w:szCs w:val="22"/>
        </w:rPr>
      </w:pPr>
    </w:p>
    <w:p w14:paraId="36B4A42D"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How many employees are there in your driving school and who are the people in charge?</w:t>
      </w:r>
    </w:p>
    <w:p w14:paraId="4B0B26DE"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For this branch</w:t>
      </w:r>
      <w:r w:rsidR="00B44286" w:rsidRPr="0056083D">
        <w:rPr>
          <w:rFonts w:ascii="Arial" w:hAnsi="Arial" w:cs="Arial"/>
          <w:sz w:val="22"/>
          <w:szCs w:val="22"/>
        </w:rPr>
        <w:t xml:space="preserve"> </w:t>
      </w:r>
      <w:r w:rsidRPr="0056083D">
        <w:rPr>
          <w:rFonts w:ascii="Arial" w:hAnsi="Arial" w:cs="Arial"/>
          <w:sz w:val="22"/>
          <w:szCs w:val="22"/>
        </w:rPr>
        <w:t xml:space="preserve">(Molino), we have two employees- instructor and office registrar. The couple Mr. Rafael L. </w:t>
      </w:r>
      <w:proofErr w:type="spellStart"/>
      <w:r w:rsidRPr="0056083D">
        <w:rPr>
          <w:rFonts w:ascii="Arial" w:hAnsi="Arial" w:cs="Arial"/>
          <w:sz w:val="22"/>
          <w:szCs w:val="22"/>
        </w:rPr>
        <w:t>Atayde</w:t>
      </w:r>
      <w:proofErr w:type="spellEnd"/>
      <w:r w:rsidRPr="0056083D">
        <w:rPr>
          <w:rFonts w:ascii="Arial" w:hAnsi="Arial" w:cs="Arial"/>
          <w:sz w:val="22"/>
          <w:szCs w:val="22"/>
        </w:rPr>
        <w:t xml:space="preserve"> and his wife Emilia L </w:t>
      </w:r>
      <w:proofErr w:type="spellStart"/>
      <w:r w:rsidRPr="0056083D">
        <w:rPr>
          <w:rFonts w:ascii="Arial" w:hAnsi="Arial" w:cs="Arial"/>
          <w:sz w:val="22"/>
          <w:szCs w:val="22"/>
        </w:rPr>
        <w:t>Atayde</w:t>
      </w:r>
      <w:proofErr w:type="spellEnd"/>
      <w:r w:rsidRPr="0056083D">
        <w:rPr>
          <w:rFonts w:ascii="Arial" w:hAnsi="Arial" w:cs="Arial"/>
          <w:sz w:val="22"/>
          <w:szCs w:val="22"/>
        </w:rPr>
        <w:t xml:space="preserve"> are the owners of the school.</w:t>
      </w:r>
    </w:p>
    <w:p w14:paraId="05DEE84C" w14:textId="77777777" w:rsidR="009F7AC4" w:rsidRPr="0056083D" w:rsidRDefault="009F7AC4" w:rsidP="00203C78">
      <w:pPr>
        <w:jc w:val="both"/>
        <w:rPr>
          <w:rFonts w:ascii="Arial" w:hAnsi="Arial" w:cs="Arial"/>
          <w:sz w:val="22"/>
          <w:szCs w:val="22"/>
        </w:rPr>
      </w:pPr>
    </w:p>
    <w:p w14:paraId="53825053"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What is the average number of enrolled students in Gear-1 Driving School and what are the processes to enroll?</w:t>
      </w:r>
    </w:p>
    <w:p w14:paraId="49505A24"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lastRenderedPageBreak/>
        <w:t xml:space="preserve">Interviewee: </w:t>
      </w:r>
      <w:r w:rsidRPr="0056083D">
        <w:rPr>
          <w:rFonts w:ascii="Arial" w:hAnsi="Arial" w:cs="Arial"/>
          <w:sz w:val="22"/>
          <w:szCs w:val="22"/>
        </w:rPr>
        <w:t xml:space="preserve">During Summer and December, we can reach up to 50 applicants per month while on the regular basis, half of it. In the rainy season or what we called "ghost month", we have fewer customers. </w:t>
      </w:r>
    </w:p>
    <w:p w14:paraId="2A9EF6B0" w14:textId="77777777" w:rsidR="009F7AC4" w:rsidRPr="0056083D" w:rsidRDefault="006351AE" w:rsidP="00203C78">
      <w:pPr>
        <w:jc w:val="both"/>
        <w:rPr>
          <w:rFonts w:ascii="Arial" w:hAnsi="Arial" w:cs="Arial"/>
          <w:sz w:val="22"/>
          <w:szCs w:val="22"/>
        </w:rPr>
      </w:pPr>
      <w:r w:rsidRPr="0056083D">
        <w:rPr>
          <w:rFonts w:ascii="Arial" w:hAnsi="Arial" w:cs="Arial"/>
          <w:sz w:val="22"/>
          <w:szCs w:val="22"/>
        </w:rPr>
        <w:t xml:space="preserve">An applicant needs to book a schedule first to will attend a 15-hour seminar for Theoretical Driving Test (TDC). The seminar is divided into 3 sessions and every session there will be a written exam to take. The last session's exam will be the final exam that is crucial for an applicant to pass the TDC. After successfully passing the exam, the applicant will now need to pass the Practical Driving Test (PDC) or the actual driving test. A Certificate of Driving Course Completion will be issued to the applicant after completing and passing both the TDC and PDC. </w:t>
      </w:r>
    </w:p>
    <w:p w14:paraId="2F6A8F16" w14:textId="77777777" w:rsidR="009F7AC4" w:rsidRPr="0056083D" w:rsidRDefault="009F7AC4" w:rsidP="00203C78">
      <w:pPr>
        <w:jc w:val="both"/>
        <w:rPr>
          <w:rFonts w:ascii="Arial" w:hAnsi="Arial" w:cs="Arial"/>
          <w:sz w:val="22"/>
          <w:szCs w:val="22"/>
        </w:rPr>
      </w:pPr>
    </w:p>
    <w:p w14:paraId="26000DF8"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Do you have any other branches aside from Molino? Where are they located?</w:t>
      </w:r>
    </w:p>
    <w:p w14:paraId="6B24A7CD" w14:textId="77777777" w:rsidR="006351AE"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Yes, Gear 1 driving school has 21 branches:</w:t>
      </w:r>
    </w:p>
    <w:p w14:paraId="784652F6" w14:textId="77777777" w:rsidR="005A4704" w:rsidRPr="0056083D" w:rsidRDefault="005A4704" w:rsidP="00203C78">
      <w:pPr>
        <w:rPr>
          <w:rFonts w:ascii="Arial" w:eastAsia="Calibri" w:hAnsi="Arial" w:cs="Arial"/>
          <w:sz w:val="22"/>
          <w:szCs w:val="22"/>
        </w:rPr>
      </w:pPr>
    </w:p>
    <w:tbl>
      <w:tblPr>
        <w:tblStyle w:val="TableGrid"/>
        <w:tblW w:w="0" w:type="auto"/>
        <w:tblLook w:val="04A0" w:firstRow="1" w:lastRow="0" w:firstColumn="1" w:lastColumn="0" w:noHBand="0" w:noVBand="1"/>
      </w:tblPr>
      <w:tblGrid>
        <w:gridCol w:w="2777"/>
        <w:gridCol w:w="2757"/>
        <w:gridCol w:w="2763"/>
      </w:tblGrid>
      <w:tr w:rsidR="005A4704" w:rsidRPr="0056083D" w14:paraId="503118B1" w14:textId="77777777" w:rsidTr="005A4704">
        <w:tc>
          <w:tcPr>
            <w:tcW w:w="3119" w:type="dxa"/>
          </w:tcPr>
          <w:p w14:paraId="3CE9B25C" w14:textId="77777777" w:rsidR="005A4704" w:rsidRPr="0056083D" w:rsidRDefault="005A4704" w:rsidP="00203C78">
            <w:pPr>
              <w:jc w:val="center"/>
              <w:rPr>
                <w:rFonts w:ascii="Arial" w:eastAsia="Calibri" w:hAnsi="Arial"/>
                <w:b/>
                <w:sz w:val="22"/>
                <w:szCs w:val="22"/>
              </w:rPr>
            </w:pPr>
            <w:r w:rsidRPr="0056083D">
              <w:rPr>
                <w:rFonts w:ascii="Arial" w:eastAsia="Calibri" w:hAnsi="Arial"/>
                <w:b/>
                <w:sz w:val="22"/>
                <w:szCs w:val="22"/>
              </w:rPr>
              <w:t>Cavite (10 branches)</w:t>
            </w:r>
          </w:p>
        </w:tc>
        <w:tc>
          <w:tcPr>
            <w:tcW w:w="3119" w:type="dxa"/>
          </w:tcPr>
          <w:p w14:paraId="6C6C4B29" w14:textId="77777777" w:rsidR="005A4704" w:rsidRPr="0056083D" w:rsidRDefault="005A4704" w:rsidP="00203C78">
            <w:pPr>
              <w:jc w:val="center"/>
              <w:rPr>
                <w:rFonts w:ascii="Arial" w:eastAsia="Calibri" w:hAnsi="Arial"/>
                <w:b/>
                <w:sz w:val="22"/>
                <w:szCs w:val="22"/>
              </w:rPr>
            </w:pPr>
            <w:r w:rsidRPr="0056083D">
              <w:rPr>
                <w:rFonts w:ascii="Arial" w:eastAsia="Calibri" w:hAnsi="Arial"/>
                <w:b/>
                <w:sz w:val="22"/>
                <w:szCs w:val="22"/>
              </w:rPr>
              <w:t>Metro Manila (4 branches)</w:t>
            </w:r>
          </w:p>
        </w:tc>
        <w:tc>
          <w:tcPr>
            <w:tcW w:w="3120" w:type="dxa"/>
          </w:tcPr>
          <w:p w14:paraId="118C58A3" w14:textId="77777777" w:rsidR="005A4704" w:rsidRPr="0056083D" w:rsidRDefault="005A4704" w:rsidP="00203C78">
            <w:pPr>
              <w:jc w:val="center"/>
              <w:rPr>
                <w:rFonts w:ascii="Arial" w:eastAsia="Calibri" w:hAnsi="Arial"/>
                <w:b/>
                <w:sz w:val="22"/>
                <w:szCs w:val="22"/>
              </w:rPr>
            </w:pPr>
            <w:r w:rsidRPr="0056083D">
              <w:rPr>
                <w:rFonts w:ascii="Arial" w:eastAsia="Calibri" w:hAnsi="Arial"/>
                <w:b/>
                <w:sz w:val="22"/>
                <w:szCs w:val="22"/>
              </w:rPr>
              <w:t>Laguna (7 branches)</w:t>
            </w:r>
          </w:p>
        </w:tc>
      </w:tr>
      <w:tr w:rsidR="005A4704" w:rsidRPr="0056083D" w14:paraId="5FF8AE33" w14:textId="77777777" w:rsidTr="005A4704">
        <w:tc>
          <w:tcPr>
            <w:tcW w:w="3119" w:type="dxa"/>
          </w:tcPr>
          <w:p w14:paraId="068D0FFA" w14:textId="77777777" w:rsidR="005A4704" w:rsidRPr="0056083D" w:rsidRDefault="005A4704" w:rsidP="00203C78">
            <w:pPr>
              <w:rPr>
                <w:rFonts w:ascii="Arial" w:eastAsia="Calibri" w:hAnsi="Arial"/>
                <w:sz w:val="22"/>
                <w:szCs w:val="22"/>
              </w:rPr>
            </w:pPr>
            <w:proofErr w:type="spellStart"/>
            <w:r w:rsidRPr="0056083D">
              <w:rPr>
                <w:rFonts w:ascii="Arial" w:eastAsia="Calibri" w:hAnsi="Arial"/>
                <w:sz w:val="22"/>
                <w:szCs w:val="22"/>
              </w:rPr>
              <w:t>Trece</w:t>
            </w:r>
            <w:proofErr w:type="spellEnd"/>
            <w:r w:rsidRPr="0056083D">
              <w:rPr>
                <w:rFonts w:ascii="Arial" w:eastAsia="Calibri" w:hAnsi="Arial"/>
                <w:sz w:val="22"/>
                <w:szCs w:val="22"/>
              </w:rPr>
              <w:t xml:space="preserve"> </w:t>
            </w:r>
            <w:proofErr w:type="spellStart"/>
            <w:r w:rsidRPr="0056083D">
              <w:rPr>
                <w:rFonts w:ascii="Arial" w:eastAsia="Calibri" w:hAnsi="Arial"/>
                <w:sz w:val="22"/>
                <w:szCs w:val="22"/>
              </w:rPr>
              <w:t>Martires</w:t>
            </w:r>
            <w:proofErr w:type="spellEnd"/>
          </w:p>
        </w:tc>
        <w:tc>
          <w:tcPr>
            <w:tcW w:w="3119" w:type="dxa"/>
          </w:tcPr>
          <w:p w14:paraId="6CAA9CD8" w14:textId="77777777" w:rsidR="005A4704" w:rsidRPr="0056083D" w:rsidRDefault="005A4704" w:rsidP="00203C78">
            <w:pPr>
              <w:rPr>
                <w:rFonts w:ascii="Arial" w:eastAsia="Calibri" w:hAnsi="Arial"/>
                <w:sz w:val="22"/>
                <w:szCs w:val="22"/>
              </w:rPr>
            </w:pPr>
            <w:proofErr w:type="spellStart"/>
            <w:r w:rsidRPr="0056083D">
              <w:rPr>
                <w:rFonts w:ascii="Arial" w:eastAsia="Calibri" w:hAnsi="Arial"/>
                <w:sz w:val="22"/>
                <w:szCs w:val="22"/>
              </w:rPr>
              <w:t>Parañaque</w:t>
            </w:r>
            <w:proofErr w:type="spellEnd"/>
            <w:r w:rsidRPr="0056083D">
              <w:rPr>
                <w:rFonts w:ascii="Arial" w:eastAsia="Calibri" w:hAnsi="Arial"/>
                <w:sz w:val="22"/>
                <w:szCs w:val="22"/>
              </w:rPr>
              <w:t xml:space="preserve"> (Better Living)</w:t>
            </w:r>
          </w:p>
        </w:tc>
        <w:tc>
          <w:tcPr>
            <w:tcW w:w="3120" w:type="dxa"/>
          </w:tcPr>
          <w:p w14:paraId="684FFF0E" w14:textId="77777777" w:rsidR="005A4704" w:rsidRPr="0056083D" w:rsidRDefault="005A4704" w:rsidP="00203C78">
            <w:pPr>
              <w:rPr>
                <w:rFonts w:ascii="Arial" w:eastAsia="Calibri" w:hAnsi="Arial"/>
                <w:sz w:val="22"/>
                <w:szCs w:val="22"/>
              </w:rPr>
            </w:pPr>
            <w:r w:rsidRPr="0056083D">
              <w:rPr>
                <w:rFonts w:ascii="Arial" w:eastAsia="Calibri" w:hAnsi="Arial"/>
                <w:sz w:val="22"/>
                <w:szCs w:val="22"/>
              </w:rPr>
              <w:t xml:space="preserve">San Pedro (Landayan, </w:t>
            </w:r>
            <w:proofErr w:type="spellStart"/>
            <w:r w:rsidRPr="0056083D">
              <w:rPr>
                <w:rFonts w:ascii="Arial" w:eastAsia="Calibri" w:hAnsi="Arial"/>
                <w:sz w:val="22"/>
                <w:szCs w:val="22"/>
              </w:rPr>
              <w:t>Pacita</w:t>
            </w:r>
            <w:proofErr w:type="spellEnd"/>
            <w:r w:rsidRPr="0056083D">
              <w:rPr>
                <w:rFonts w:ascii="Arial" w:eastAsia="Calibri" w:hAnsi="Arial"/>
                <w:sz w:val="22"/>
                <w:szCs w:val="22"/>
              </w:rPr>
              <w:t>)</w:t>
            </w:r>
          </w:p>
        </w:tc>
      </w:tr>
      <w:tr w:rsidR="005A4704" w:rsidRPr="0056083D" w14:paraId="4E49A3BD" w14:textId="77777777" w:rsidTr="005A4704">
        <w:tc>
          <w:tcPr>
            <w:tcW w:w="3119" w:type="dxa"/>
          </w:tcPr>
          <w:p w14:paraId="623FCCDE" w14:textId="77777777" w:rsidR="005A4704" w:rsidRPr="0056083D" w:rsidRDefault="005A4704" w:rsidP="00203C78">
            <w:pPr>
              <w:rPr>
                <w:rFonts w:ascii="Arial" w:eastAsia="Calibri" w:hAnsi="Arial"/>
                <w:sz w:val="22"/>
                <w:szCs w:val="22"/>
              </w:rPr>
            </w:pPr>
            <w:r w:rsidRPr="0056083D">
              <w:rPr>
                <w:rFonts w:ascii="Arial" w:eastAsia="Calibri" w:hAnsi="Arial"/>
                <w:sz w:val="22"/>
                <w:szCs w:val="22"/>
              </w:rPr>
              <w:t xml:space="preserve">General </w:t>
            </w:r>
            <w:proofErr w:type="spellStart"/>
            <w:r w:rsidRPr="0056083D">
              <w:rPr>
                <w:rFonts w:ascii="Arial" w:eastAsia="Calibri" w:hAnsi="Arial"/>
                <w:sz w:val="22"/>
                <w:szCs w:val="22"/>
              </w:rPr>
              <w:t>Trias</w:t>
            </w:r>
            <w:proofErr w:type="spellEnd"/>
          </w:p>
        </w:tc>
        <w:tc>
          <w:tcPr>
            <w:tcW w:w="3119" w:type="dxa"/>
          </w:tcPr>
          <w:p w14:paraId="44A34188" w14:textId="77777777" w:rsidR="005A4704" w:rsidRPr="0056083D" w:rsidRDefault="005A4704" w:rsidP="00203C78">
            <w:pPr>
              <w:rPr>
                <w:rFonts w:ascii="Arial" w:eastAsia="Calibri" w:hAnsi="Arial"/>
                <w:sz w:val="22"/>
                <w:szCs w:val="22"/>
              </w:rPr>
            </w:pPr>
            <w:proofErr w:type="spellStart"/>
            <w:r w:rsidRPr="0056083D">
              <w:rPr>
                <w:rFonts w:ascii="Arial" w:eastAsia="Calibri" w:hAnsi="Arial"/>
                <w:sz w:val="22"/>
                <w:szCs w:val="22"/>
              </w:rPr>
              <w:t>Sucat</w:t>
            </w:r>
            <w:proofErr w:type="spellEnd"/>
            <w:r w:rsidRPr="0056083D">
              <w:rPr>
                <w:rFonts w:ascii="Arial" w:eastAsia="Calibri" w:hAnsi="Arial"/>
                <w:sz w:val="22"/>
                <w:szCs w:val="22"/>
              </w:rPr>
              <w:t xml:space="preserve"> (Lopez)</w:t>
            </w:r>
          </w:p>
        </w:tc>
        <w:tc>
          <w:tcPr>
            <w:tcW w:w="3120" w:type="dxa"/>
          </w:tcPr>
          <w:p w14:paraId="4615D2ED" w14:textId="77777777" w:rsidR="005A4704" w:rsidRPr="0056083D" w:rsidRDefault="005A4704" w:rsidP="00203C78">
            <w:pPr>
              <w:rPr>
                <w:rFonts w:ascii="Arial" w:eastAsia="Calibri" w:hAnsi="Arial"/>
                <w:sz w:val="22"/>
                <w:szCs w:val="22"/>
              </w:rPr>
            </w:pPr>
            <w:proofErr w:type="spellStart"/>
            <w:r w:rsidRPr="0056083D">
              <w:rPr>
                <w:rFonts w:ascii="Arial" w:eastAsia="Calibri" w:hAnsi="Arial"/>
                <w:sz w:val="22"/>
                <w:szCs w:val="22"/>
              </w:rPr>
              <w:t>Biñan</w:t>
            </w:r>
            <w:proofErr w:type="spellEnd"/>
            <w:r w:rsidRPr="0056083D">
              <w:rPr>
                <w:rFonts w:ascii="Arial" w:eastAsia="Calibri" w:hAnsi="Arial"/>
                <w:sz w:val="22"/>
                <w:szCs w:val="22"/>
              </w:rPr>
              <w:t xml:space="preserve"> (</w:t>
            </w:r>
            <w:proofErr w:type="spellStart"/>
            <w:r w:rsidRPr="0056083D">
              <w:rPr>
                <w:rFonts w:ascii="Arial" w:eastAsia="Calibri" w:hAnsi="Arial"/>
                <w:sz w:val="22"/>
                <w:szCs w:val="22"/>
              </w:rPr>
              <w:t>Saplatero</w:t>
            </w:r>
            <w:proofErr w:type="spellEnd"/>
            <w:r w:rsidRPr="0056083D">
              <w:rPr>
                <w:rFonts w:ascii="Arial" w:eastAsia="Calibri" w:hAnsi="Arial"/>
                <w:sz w:val="22"/>
                <w:szCs w:val="22"/>
              </w:rPr>
              <w:t>)</w:t>
            </w:r>
          </w:p>
        </w:tc>
      </w:tr>
      <w:tr w:rsidR="005A4704" w:rsidRPr="0056083D" w14:paraId="2FDBBCD8" w14:textId="77777777" w:rsidTr="005A4704">
        <w:tc>
          <w:tcPr>
            <w:tcW w:w="3119" w:type="dxa"/>
          </w:tcPr>
          <w:p w14:paraId="7A1B7B19" w14:textId="77777777" w:rsidR="005A4704" w:rsidRPr="0056083D" w:rsidRDefault="005A4704" w:rsidP="00203C78">
            <w:pPr>
              <w:rPr>
                <w:rFonts w:ascii="Arial" w:eastAsia="Calibri" w:hAnsi="Arial"/>
                <w:sz w:val="22"/>
                <w:szCs w:val="22"/>
              </w:rPr>
            </w:pPr>
            <w:proofErr w:type="spellStart"/>
            <w:r w:rsidRPr="0056083D">
              <w:rPr>
                <w:rFonts w:ascii="Arial" w:eastAsia="Calibri" w:hAnsi="Arial"/>
                <w:sz w:val="22"/>
                <w:szCs w:val="22"/>
              </w:rPr>
              <w:t>Dasmariñas</w:t>
            </w:r>
            <w:proofErr w:type="spellEnd"/>
            <w:r w:rsidRPr="0056083D">
              <w:rPr>
                <w:rFonts w:ascii="Arial" w:eastAsia="Calibri" w:hAnsi="Arial"/>
                <w:sz w:val="22"/>
                <w:szCs w:val="22"/>
              </w:rPr>
              <w:t xml:space="preserve"> (</w:t>
            </w:r>
            <w:proofErr w:type="spellStart"/>
            <w:r w:rsidRPr="0056083D">
              <w:rPr>
                <w:rFonts w:ascii="Arial" w:eastAsia="Calibri" w:hAnsi="Arial"/>
                <w:sz w:val="22"/>
                <w:szCs w:val="22"/>
              </w:rPr>
              <w:t>Langkaan</w:t>
            </w:r>
            <w:proofErr w:type="spellEnd"/>
            <w:r w:rsidRPr="0056083D">
              <w:rPr>
                <w:rFonts w:ascii="Arial" w:eastAsia="Calibri" w:hAnsi="Arial"/>
                <w:sz w:val="22"/>
                <w:szCs w:val="22"/>
              </w:rPr>
              <w:t xml:space="preserve">, </w:t>
            </w:r>
            <w:proofErr w:type="spellStart"/>
            <w:r w:rsidRPr="0056083D">
              <w:rPr>
                <w:rFonts w:ascii="Arial" w:eastAsia="Calibri" w:hAnsi="Arial"/>
                <w:sz w:val="22"/>
                <w:szCs w:val="22"/>
              </w:rPr>
              <w:t>Salitran</w:t>
            </w:r>
            <w:proofErr w:type="spellEnd"/>
            <w:r w:rsidRPr="0056083D">
              <w:rPr>
                <w:rFonts w:ascii="Arial" w:eastAsia="Calibri" w:hAnsi="Arial"/>
                <w:sz w:val="22"/>
                <w:szCs w:val="22"/>
              </w:rPr>
              <w:t xml:space="preserve">, </w:t>
            </w:r>
            <w:proofErr w:type="spellStart"/>
            <w:r w:rsidRPr="0056083D">
              <w:rPr>
                <w:rFonts w:ascii="Arial" w:eastAsia="Calibri" w:hAnsi="Arial"/>
                <w:sz w:val="22"/>
                <w:szCs w:val="22"/>
              </w:rPr>
              <w:t>Salawan</w:t>
            </w:r>
            <w:proofErr w:type="spellEnd"/>
            <w:r w:rsidRPr="0056083D">
              <w:rPr>
                <w:rFonts w:ascii="Arial" w:eastAsia="Calibri" w:hAnsi="Arial"/>
                <w:sz w:val="22"/>
                <w:szCs w:val="22"/>
              </w:rPr>
              <w:t>)</w:t>
            </w:r>
          </w:p>
        </w:tc>
        <w:tc>
          <w:tcPr>
            <w:tcW w:w="3119" w:type="dxa"/>
          </w:tcPr>
          <w:p w14:paraId="0B4E6E70" w14:textId="77777777" w:rsidR="005A4704" w:rsidRPr="0056083D" w:rsidRDefault="005A4704" w:rsidP="00203C78">
            <w:pPr>
              <w:rPr>
                <w:rFonts w:ascii="Arial" w:eastAsia="Calibri" w:hAnsi="Arial"/>
                <w:sz w:val="22"/>
                <w:szCs w:val="22"/>
              </w:rPr>
            </w:pPr>
            <w:r w:rsidRPr="0056083D">
              <w:rPr>
                <w:rFonts w:ascii="Arial" w:eastAsia="Calibri" w:hAnsi="Arial"/>
                <w:sz w:val="22"/>
                <w:szCs w:val="22"/>
              </w:rPr>
              <w:t xml:space="preserve">Las </w:t>
            </w:r>
            <w:proofErr w:type="spellStart"/>
            <w:r w:rsidRPr="0056083D">
              <w:rPr>
                <w:rFonts w:ascii="Arial" w:eastAsia="Calibri" w:hAnsi="Arial"/>
                <w:sz w:val="22"/>
                <w:szCs w:val="22"/>
              </w:rPr>
              <w:t>Piñas</w:t>
            </w:r>
            <w:proofErr w:type="spellEnd"/>
            <w:r w:rsidRPr="0056083D">
              <w:rPr>
                <w:rFonts w:ascii="Arial" w:eastAsia="Calibri" w:hAnsi="Arial"/>
                <w:sz w:val="22"/>
                <w:szCs w:val="22"/>
              </w:rPr>
              <w:t xml:space="preserve"> City (SM </w:t>
            </w:r>
            <w:proofErr w:type="spellStart"/>
            <w:r w:rsidRPr="0056083D">
              <w:rPr>
                <w:rFonts w:ascii="Arial" w:eastAsia="Calibri" w:hAnsi="Arial"/>
                <w:sz w:val="22"/>
                <w:szCs w:val="22"/>
              </w:rPr>
              <w:t>Southmall</w:t>
            </w:r>
            <w:proofErr w:type="spellEnd"/>
            <w:r w:rsidRPr="0056083D">
              <w:rPr>
                <w:rFonts w:ascii="Arial" w:eastAsia="Calibri" w:hAnsi="Arial"/>
                <w:sz w:val="22"/>
                <w:szCs w:val="22"/>
              </w:rPr>
              <w:t>)</w:t>
            </w:r>
          </w:p>
        </w:tc>
        <w:tc>
          <w:tcPr>
            <w:tcW w:w="3120" w:type="dxa"/>
          </w:tcPr>
          <w:p w14:paraId="5AEF7802" w14:textId="77777777" w:rsidR="005A4704" w:rsidRPr="0056083D" w:rsidRDefault="005A4704" w:rsidP="00203C78">
            <w:pPr>
              <w:rPr>
                <w:rFonts w:ascii="Arial" w:eastAsia="Calibri" w:hAnsi="Arial"/>
                <w:sz w:val="22"/>
                <w:szCs w:val="22"/>
              </w:rPr>
            </w:pPr>
            <w:r w:rsidRPr="0056083D">
              <w:rPr>
                <w:rFonts w:ascii="Arial" w:eastAsia="Calibri" w:hAnsi="Arial"/>
                <w:sz w:val="22"/>
                <w:szCs w:val="22"/>
              </w:rPr>
              <w:t xml:space="preserve">Sta. Rosa (Sta. Rosa and </w:t>
            </w:r>
            <w:proofErr w:type="spellStart"/>
            <w:r w:rsidRPr="0056083D">
              <w:rPr>
                <w:rFonts w:ascii="Arial" w:eastAsia="Calibri" w:hAnsi="Arial"/>
                <w:sz w:val="22"/>
                <w:szCs w:val="22"/>
              </w:rPr>
              <w:t>Dila</w:t>
            </w:r>
            <w:proofErr w:type="spellEnd"/>
            <w:r w:rsidRPr="0056083D">
              <w:rPr>
                <w:rFonts w:ascii="Arial" w:eastAsia="Calibri" w:hAnsi="Arial"/>
                <w:sz w:val="22"/>
                <w:szCs w:val="22"/>
              </w:rPr>
              <w:t>)</w:t>
            </w:r>
          </w:p>
        </w:tc>
      </w:tr>
      <w:tr w:rsidR="005A4704" w:rsidRPr="0056083D" w14:paraId="3693E097" w14:textId="77777777" w:rsidTr="005A4704">
        <w:tc>
          <w:tcPr>
            <w:tcW w:w="3119" w:type="dxa"/>
          </w:tcPr>
          <w:p w14:paraId="1BE87553" w14:textId="77777777" w:rsidR="005A4704" w:rsidRPr="0056083D" w:rsidRDefault="005A4704" w:rsidP="00203C78">
            <w:pPr>
              <w:rPr>
                <w:rFonts w:ascii="Arial" w:eastAsia="Calibri" w:hAnsi="Arial"/>
                <w:sz w:val="22"/>
                <w:szCs w:val="22"/>
              </w:rPr>
            </w:pPr>
            <w:r w:rsidRPr="0056083D">
              <w:rPr>
                <w:rFonts w:ascii="Arial" w:eastAsia="Calibri" w:hAnsi="Arial"/>
                <w:sz w:val="22"/>
                <w:szCs w:val="22"/>
              </w:rPr>
              <w:t>Imus</w:t>
            </w:r>
          </w:p>
        </w:tc>
        <w:tc>
          <w:tcPr>
            <w:tcW w:w="3119" w:type="dxa"/>
          </w:tcPr>
          <w:p w14:paraId="3FE9B63D" w14:textId="77777777" w:rsidR="005A4704" w:rsidRPr="0056083D" w:rsidRDefault="005A4704" w:rsidP="00203C78">
            <w:pPr>
              <w:rPr>
                <w:rFonts w:ascii="Arial" w:eastAsia="Calibri" w:hAnsi="Arial"/>
                <w:sz w:val="22"/>
                <w:szCs w:val="22"/>
              </w:rPr>
            </w:pPr>
            <w:r w:rsidRPr="0056083D">
              <w:rPr>
                <w:rFonts w:ascii="Arial" w:eastAsia="Calibri" w:hAnsi="Arial"/>
                <w:sz w:val="22"/>
                <w:szCs w:val="22"/>
              </w:rPr>
              <w:t>Muntinlupa (</w:t>
            </w:r>
            <w:proofErr w:type="spellStart"/>
            <w:r w:rsidRPr="0056083D">
              <w:rPr>
                <w:rFonts w:ascii="Arial" w:eastAsia="Calibri" w:hAnsi="Arial"/>
                <w:sz w:val="22"/>
                <w:szCs w:val="22"/>
              </w:rPr>
              <w:t>Putatan</w:t>
            </w:r>
            <w:proofErr w:type="spellEnd"/>
            <w:r w:rsidRPr="0056083D">
              <w:rPr>
                <w:rFonts w:ascii="Arial" w:eastAsia="Calibri" w:hAnsi="Arial"/>
                <w:sz w:val="22"/>
                <w:szCs w:val="22"/>
              </w:rPr>
              <w:t>)</w:t>
            </w:r>
          </w:p>
        </w:tc>
        <w:tc>
          <w:tcPr>
            <w:tcW w:w="3120" w:type="dxa"/>
          </w:tcPr>
          <w:p w14:paraId="040107C6" w14:textId="77777777" w:rsidR="005A4704" w:rsidRPr="0056083D" w:rsidRDefault="005A4704" w:rsidP="00203C78">
            <w:pPr>
              <w:rPr>
                <w:rFonts w:ascii="Arial" w:eastAsia="Calibri" w:hAnsi="Arial"/>
                <w:sz w:val="22"/>
                <w:szCs w:val="22"/>
              </w:rPr>
            </w:pPr>
            <w:proofErr w:type="spellStart"/>
            <w:r w:rsidRPr="0056083D">
              <w:rPr>
                <w:rFonts w:ascii="Arial" w:eastAsia="Calibri" w:hAnsi="Arial"/>
                <w:sz w:val="22"/>
                <w:szCs w:val="22"/>
              </w:rPr>
              <w:t>Cabuyao</w:t>
            </w:r>
            <w:proofErr w:type="spellEnd"/>
          </w:p>
        </w:tc>
      </w:tr>
      <w:tr w:rsidR="005A4704" w:rsidRPr="0056083D" w14:paraId="0F185045" w14:textId="77777777" w:rsidTr="005A4704">
        <w:tc>
          <w:tcPr>
            <w:tcW w:w="3119" w:type="dxa"/>
          </w:tcPr>
          <w:p w14:paraId="621BDA65" w14:textId="77777777" w:rsidR="005A4704" w:rsidRPr="0056083D" w:rsidRDefault="005A4704" w:rsidP="00203C78">
            <w:pPr>
              <w:rPr>
                <w:rFonts w:ascii="Arial" w:eastAsia="Calibri" w:hAnsi="Arial"/>
                <w:sz w:val="22"/>
                <w:szCs w:val="22"/>
              </w:rPr>
            </w:pPr>
            <w:r w:rsidRPr="0056083D">
              <w:rPr>
                <w:rFonts w:ascii="Arial" w:eastAsia="Calibri" w:hAnsi="Arial"/>
                <w:sz w:val="22"/>
                <w:szCs w:val="22"/>
              </w:rPr>
              <w:t>Bacoor City (near Jollibee Molino, SM Bacoor near Meralco, Molino 2)</w:t>
            </w:r>
          </w:p>
        </w:tc>
        <w:tc>
          <w:tcPr>
            <w:tcW w:w="3119" w:type="dxa"/>
          </w:tcPr>
          <w:p w14:paraId="619630DA" w14:textId="77777777" w:rsidR="005A4704" w:rsidRPr="0056083D" w:rsidRDefault="005A4704" w:rsidP="00203C78">
            <w:pPr>
              <w:rPr>
                <w:rFonts w:ascii="Arial" w:eastAsia="Calibri" w:hAnsi="Arial"/>
                <w:sz w:val="22"/>
                <w:szCs w:val="22"/>
              </w:rPr>
            </w:pPr>
          </w:p>
        </w:tc>
        <w:tc>
          <w:tcPr>
            <w:tcW w:w="3120" w:type="dxa"/>
          </w:tcPr>
          <w:p w14:paraId="59DD0511" w14:textId="77777777" w:rsidR="005A4704" w:rsidRPr="0056083D" w:rsidRDefault="005A4704" w:rsidP="00203C78">
            <w:pPr>
              <w:rPr>
                <w:rFonts w:ascii="Arial" w:eastAsia="Calibri" w:hAnsi="Arial"/>
                <w:sz w:val="22"/>
                <w:szCs w:val="22"/>
              </w:rPr>
            </w:pPr>
            <w:r w:rsidRPr="0056083D">
              <w:rPr>
                <w:rFonts w:ascii="Arial" w:eastAsia="Calibri" w:hAnsi="Arial"/>
                <w:sz w:val="22"/>
                <w:szCs w:val="22"/>
              </w:rPr>
              <w:t>Calamba</w:t>
            </w:r>
          </w:p>
        </w:tc>
      </w:tr>
      <w:tr w:rsidR="005A4704" w:rsidRPr="0056083D" w14:paraId="2D775851" w14:textId="77777777" w:rsidTr="005A4704">
        <w:tc>
          <w:tcPr>
            <w:tcW w:w="3119" w:type="dxa"/>
          </w:tcPr>
          <w:p w14:paraId="32CC1A8B" w14:textId="77777777" w:rsidR="005A4704" w:rsidRPr="0056083D" w:rsidRDefault="005A4704" w:rsidP="00203C78">
            <w:pPr>
              <w:rPr>
                <w:rFonts w:ascii="Arial" w:eastAsia="Calibri" w:hAnsi="Arial"/>
                <w:sz w:val="22"/>
                <w:szCs w:val="22"/>
              </w:rPr>
            </w:pPr>
            <w:proofErr w:type="spellStart"/>
            <w:r w:rsidRPr="0056083D">
              <w:rPr>
                <w:rFonts w:ascii="Arial" w:eastAsia="Calibri" w:hAnsi="Arial"/>
                <w:sz w:val="22"/>
                <w:szCs w:val="22"/>
              </w:rPr>
              <w:t>Noveleta</w:t>
            </w:r>
            <w:proofErr w:type="spellEnd"/>
          </w:p>
        </w:tc>
        <w:tc>
          <w:tcPr>
            <w:tcW w:w="3119" w:type="dxa"/>
          </w:tcPr>
          <w:p w14:paraId="5B23182B" w14:textId="77777777" w:rsidR="005A4704" w:rsidRPr="0056083D" w:rsidRDefault="005A4704" w:rsidP="00203C78">
            <w:pPr>
              <w:rPr>
                <w:rFonts w:ascii="Arial" w:eastAsia="Calibri" w:hAnsi="Arial"/>
                <w:sz w:val="22"/>
                <w:szCs w:val="22"/>
              </w:rPr>
            </w:pPr>
          </w:p>
        </w:tc>
        <w:tc>
          <w:tcPr>
            <w:tcW w:w="3120" w:type="dxa"/>
          </w:tcPr>
          <w:p w14:paraId="6C630302" w14:textId="77777777" w:rsidR="005A4704" w:rsidRPr="0056083D" w:rsidRDefault="005A4704" w:rsidP="00203C78">
            <w:pPr>
              <w:rPr>
                <w:rFonts w:ascii="Arial" w:eastAsia="Calibri" w:hAnsi="Arial"/>
                <w:sz w:val="22"/>
                <w:szCs w:val="22"/>
              </w:rPr>
            </w:pPr>
          </w:p>
        </w:tc>
      </w:tr>
    </w:tbl>
    <w:p w14:paraId="5683E72D" w14:textId="77777777" w:rsidR="009F7AC4" w:rsidRPr="0056083D" w:rsidRDefault="009F7AC4" w:rsidP="00203C78">
      <w:pPr>
        <w:jc w:val="both"/>
        <w:rPr>
          <w:rFonts w:ascii="Arial" w:hAnsi="Arial" w:cs="Arial"/>
          <w:sz w:val="22"/>
          <w:szCs w:val="22"/>
        </w:rPr>
      </w:pPr>
    </w:p>
    <w:p w14:paraId="1D489BB1"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What are the responsibilities of Gear 1 Driving School?</w:t>
      </w:r>
    </w:p>
    <w:p w14:paraId="05898FD3"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We assist every applicant to the best of our abilities as we aim to produce knowledgeable, discipline, and responsible drivers.</w:t>
      </w:r>
    </w:p>
    <w:p w14:paraId="095F3FD0" w14:textId="77777777" w:rsidR="009F7AC4" w:rsidRPr="0056083D" w:rsidRDefault="009F7AC4" w:rsidP="00203C78">
      <w:pPr>
        <w:jc w:val="both"/>
        <w:rPr>
          <w:rFonts w:ascii="Arial" w:hAnsi="Arial" w:cs="Arial"/>
          <w:sz w:val="22"/>
          <w:szCs w:val="22"/>
        </w:rPr>
      </w:pPr>
    </w:p>
    <w:p w14:paraId="261FBDD8"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How does Gear 1 promote Traffic Education and Safety driving?</w:t>
      </w:r>
    </w:p>
    <w:p w14:paraId="2AC2D28C"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By teaching applicants based on the standardized format of modules on the Theoretical Driving Test given by the Land Transportation Office (LTO).</w:t>
      </w:r>
    </w:p>
    <w:p w14:paraId="0F141EDA" w14:textId="77777777" w:rsidR="009F7AC4" w:rsidRPr="0056083D" w:rsidRDefault="009F7AC4" w:rsidP="00203C78">
      <w:pPr>
        <w:jc w:val="both"/>
        <w:rPr>
          <w:rFonts w:ascii="Arial" w:hAnsi="Arial" w:cs="Arial"/>
          <w:sz w:val="22"/>
          <w:szCs w:val="22"/>
        </w:rPr>
      </w:pPr>
    </w:p>
    <w:p w14:paraId="11F04A72"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What are the services offered in Gear 1 driving school and how does the school deal with the new normal?</w:t>
      </w:r>
    </w:p>
    <w:p w14:paraId="4A64A233"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Theoretical Driving Course (TDC), Practical Driving Course (PDC), student permit assistance on LTO, and schedule-reschedule of applicant's test in case of emergency. During this pandemic, we comply with the standard health protocol procedures by the IATF for both the applicants and the school's employees.</w:t>
      </w:r>
    </w:p>
    <w:p w14:paraId="11AF4D81" w14:textId="77777777" w:rsidR="009F7AC4" w:rsidRPr="0056083D" w:rsidRDefault="009F7AC4" w:rsidP="00203C78">
      <w:pPr>
        <w:jc w:val="both"/>
        <w:rPr>
          <w:rFonts w:ascii="Arial" w:hAnsi="Arial" w:cs="Arial"/>
          <w:sz w:val="22"/>
          <w:szCs w:val="22"/>
        </w:rPr>
      </w:pPr>
    </w:p>
    <w:p w14:paraId="0D3D1293"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Are there other organizations and/or departments that the Gear 1 Driving School coordinates with regards to road safety and driving?</w:t>
      </w:r>
    </w:p>
    <w:p w14:paraId="7AFE5A87" w14:textId="77777777" w:rsidR="00C32186" w:rsidRDefault="006351AE" w:rsidP="00C32186">
      <w:pPr>
        <w:jc w:val="both"/>
        <w:rPr>
          <w:rFonts w:ascii="Arial" w:eastAsia="Calibri" w:hAnsi="Arial" w:cs="Arial"/>
          <w:sz w:val="22"/>
          <w:szCs w:val="22"/>
          <w:lang w:val="en-PH" w:eastAsia="en-PH"/>
        </w:rPr>
      </w:pPr>
      <w:r w:rsidRPr="0056083D">
        <w:rPr>
          <w:rFonts w:ascii="Arial" w:hAnsi="Arial" w:cs="Arial"/>
          <w:b/>
          <w:sz w:val="22"/>
          <w:szCs w:val="22"/>
        </w:rPr>
        <w:t xml:space="preserve">Interviewee: </w:t>
      </w:r>
      <w:r w:rsidRPr="0056083D">
        <w:rPr>
          <w:rFonts w:ascii="Arial" w:hAnsi="Arial" w:cs="Arial"/>
          <w:sz w:val="22"/>
          <w:szCs w:val="22"/>
        </w:rPr>
        <w:t>None. But Gear 1 was accredited by the Land Transportation Office (LTO) and we follow LTO standards to operate our driving school.</w:t>
      </w:r>
    </w:p>
    <w:p w14:paraId="0AE3F80A" w14:textId="77777777" w:rsidR="00C32186" w:rsidRPr="00C32186" w:rsidRDefault="00C32186" w:rsidP="00C32186">
      <w:pPr>
        <w:rPr>
          <w:rFonts w:cs="Arial"/>
          <w:lang w:val="en-US" w:eastAsia="ko-KR"/>
        </w:rPr>
      </w:pPr>
    </w:p>
    <w:p w14:paraId="66AF4902"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What is a Driver’s License? How to avail and maintain the ownership? </w:t>
      </w:r>
    </w:p>
    <w:p w14:paraId="6D90C676"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It is a legal permit to drive a vehicle. You can avail of a driver's license by completing and passing the TDC and PDC. You can maintain the validity of a license by avoiding grave offenses in Traffic Rules and Regulations.</w:t>
      </w:r>
    </w:p>
    <w:p w14:paraId="661A9CEB" w14:textId="77777777" w:rsidR="009F7AC4" w:rsidRPr="0056083D" w:rsidRDefault="009F7AC4" w:rsidP="00203C78">
      <w:pPr>
        <w:jc w:val="both"/>
        <w:rPr>
          <w:rFonts w:ascii="Arial" w:hAnsi="Arial" w:cs="Arial"/>
          <w:sz w:val="22"/>
          <w:szCs w:val="22"/>
        </w:rPr>
      </w:pPr>
    </w:p>
    <w:p w14:paraId="2602CD8C"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What are the hotline numbers and social media accounts of Gear-1 driving school?</w:t>
      </w:r>
    </w:p>
    <w:p w14:paraId="54943618"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You can contact us at our hotline 553-4151 (Gear 1 Main Office) and by email at gear1drivingschool@yahoo.com</w:t>
      </w:r>
    </w:p>
    <w:p w14:paraId="54EC2670" w14:textId="77777777" w:rsidR="009F7AC4" w:rsidRPr="0056083D" w:rsidRDefault="009F7AC4" w:rsidP="00203C78">
      <w:pPr>
        <w:jc w:val="both"/>
        <w:rPr>
          <w:rFonts w:ascii="Arial" w:hAnsi="Arial" w:cs="Arial"/>
          <w:sz w:val="22"/>
          <w:szCs w:val="22"/>
        </w:rPr>
      </w:pPr>
    </w:p>
    <w:p w14:paraId="028B69DD"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Are you willing or interested to have an android application for Road Safety and Driving? Why?</w:t>
      </w:r>
    </w:p>
    <w:p w14:paraId="3968E83A"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 xml:space="preserve">Yes, to educate people with regards to Road Safety and Driving. </w:t>
      </w:r>
    </w:p>
    <w:p w14:paraId="08A1C19B" w14:textId="77777777" w:rsidR="009F7AC4" w:rsidRPr="0056083D" w:rsidRDefault="009F7AC4" w:rsidP="00203C78">
      <w:pPr>
        <w:jc w:val="both"/>
        <w:rPr>
          <w:rFonts w:ascii="Arial" w:hAnsi="Arial" w:cs="Arial"/>
          <w:sz w:val="22"/>
          <w:szCs w:val="22"/>
        </w:rPr>
      </w:pPr>
    </w:p>
    <w:p w14:paraId="408D1B32"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What do you want to add or suggest to our proposed study?</w:t>
      </w:r>
    </w:p>
    <w:p w14:paraId="00591660" w14:textId="77777777" w:rsidR="006D2FF6" w:rsidRDefault="006351AE" w:rsidP="006D2FF6">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Add Lecture videos like about Road Safety and Questions in the game should have two languages: Filipino and English and based on Land Transportation Management Portal or the LTO Drivers Manual booklet.</w:t>
      </w:r>
    </w:p>
    <w:p w14:paraId="74BBFFBE" w14:textId="77777777" w:rsidR="006D2FF6" w:rsidRDefault="006D2FF6" w:rsidP="006D2FF6">
      <w:pPr>
        <w:rPr>
          <w:rFonts w:ascii="Arial" w:eastAsia="Calibri" w:hAnsi="Arial" w:cs="Arial"/>
          <w:sz w:val="20"/>
          <w:szCs w:val="20"/>
        </w:rPr>
      </w:pPr>
    </w:p>
    <w:p w14:paraId="6B4F15EE" w14:textId="77777777" w:rsidR="006D2FF6" w:rsidRDefault="006D2FF6" w:rsidP="006D2FF6">
      <w:pPr>
        <w:rPr>
          <w:rFonts w:ascii="Arial" w:eastAsia="Calibri" w:hAnsi="Arial" w:cs="Arial"/>
          <w:sz w:val="20"/>
          <w:szCs w:val="20"/>
        </w:rPr>
      </w:pPr>
    </w:p>
    <w:p w14:paraId="54094811" w14:textId="77777777" w:rsidR="006D2FF6" w:rsidRDefault="006D2FF6" w:rsidP="006D2FF6">
      <w:pPr>
        <w:rPr>
          <w:rFonts w:ascii="Arial" w:eastAsia="Calibri" w:hAnsi="Arial" w:cs="Arial"/>
          <w:sz w:val="20"/>
          <w:szCs w:val="20"/>
        </w:rPr>
      </w:pPr>
    </w:p>
    <w:p w14:paraId="031E90B7" w14:textId="77777777" w:rsidR="006D2FF6" w:rsidRDefault="006D2FF6" w:rsidP="006D2FF6">
      <w:pPr>
        <w:rPr>
          <w:rFonts w:ascii="Arial" w:eastAsia="Calibri" w:hAnsi="Arial" w:cs="Arial"/>
          <w:sz w:val="20"/>
          <w:szCs w:val="20"/>
        </w:rPr>
      </w:pPr>
    </w:p>
    <w:p w14:paraId="46A27C78" w14:textId="77777777" w:rsidR="006D2FF6" w:rsidRPr="006D2FF6" w:rsidRDefault="006D2FF6" w:rsidP="006D2FF6">
      <w:pPr>
        <w:rPr>
          <w:rFonts w:cs="Arial"/>
          <w:lang w:val="en-US" w:eastAsia="ko-KR"/>
        </w:rPr>
      </w:pPr>
    </w:p>
    <w:p w14:paraId="628DE614" w14:textId="77777777" w:rsidR="009F7AC4" w:rsidRPr="0056083D" w:rsidRDefault="002D2745" w:rsidP="00203C78">
      <w:pPr>
        <w:jc w:val="right"/>
        <w:rPr>
          <w:rFonts w:ascii="Arial" w:hAnsi="Arial" w:cs="Arial"/>
          <w:sz w:val="22"/>
          <w:szCs w:val="22"/>
        </w:rPr>
      </w:pPr>
      <w:r w:rsidRPr="0056083D">
        <w:rPr>
          <w:rFonts w:ascii="Arial" w:hAnsi="Arial" w:cs="Arial"/>
          <w:sz w:val="22"/>
          <w:szCs w:val="22"/>
        </w:rPr>
        <w:t>________</w:t>
      </w:r>
      <w:r w:rsidR="005C1CAD" w:rsidRPr="0056083D">
        <w:rPr>
          <w:rFonts w:ascii="Arial" w:hAnsi="Arial" w:cs="Arial"/>
          <w:b/>
          <w:sz w:val="22"/>
          <w:szCs w:val="22"/>
          <w:u w:val="single"/>
        </w:rPr>
        <w:t>DARWIN LACANILAO ATAYDE</w:t>
      </w:r>
      <w:r w:rsidR="005C1CAD" w:rsidRPr="0056083D">
        <w:rPr>
          <w:rFonts w:ascii="Arial" w:hAnsi="Arial" w:cs="Arial"/>
          <w:sz w:val="22"/>
          <w:szCs w:val="22"/>
        </w:rPr>
        <w:t>______</w:t>
      </w:r>
    </w:p>
    <w:p w14:paraId="78C07FFA" w14:textId="77777777" w:rsidR="009F7AC4" w:rsidRPr="0056083D" w:rsidRDefault="006351AE" w:rsidP="00203C78">
      <w:pPr>
        <w:ind w:right="1042"/>
        <w:jc w:val="right"/>
        <w:rPr>
          <w:rFonts w:ascii="Arial" w:hAnsi="Arial" w:cs="Arial"/>
          <w:sz w:val="22"/>
          <w:szCs w:val="22"/>
        </w:rPr>
      </w:pPr>
      <w:r w:rsidRPr="0056083D">
        <w:rPr>
          <w:rFonts w:ascii="Arial" w:hAnsi="Arial" w:cs="Arial"/>
          <w:sz w:val="22"/>
          <w:szCs w:val="22"/>
        </w:rPr>
        <w:t xml:space="preserve">Signature of the </w:t>
      </w:r>
      <w:r w:rsidR="003C57FD" w:rsidRPr="0056083D">
        <w:rPr>
          <w:rFonts w:ascii="Arial" w:hAnsi="Arial" w:cs="Arial"/>
          <w:sz w:val="22"/>
          <w:szCs w:val="22"/>
        </w:rPr>
        <w:t>P</w:t>
      </w:r>
      <w:r w:rsidRPr="0056083D">
        <w:rPr>
          <w:rFonts w:ascii="Arial" w:hAnsi="Arial" w:cs="Arial"/>
          <w:sz w:val="22"/>
          <w:szCs w:val="22"/>
        </w:rPr>
        <w:t>articipa</w:t>
      </w:r>
      <w:r w:rsidR="005C1CAD" w:rsidRPr="0056083D">
        <w:rPr>
          <w:rFonts w:ascii="Arial" w:hAnsi="Arial" w:cs="Arial"/>
          <w:sz w:val="22"/>
          <w:szCs w:val="22"/>
        </w:rPr>
        <w:t>nt</w:t>
      </w:r>
    </w:p>
    <w:p w14:paraId="0BFA9D8C" w14:textId="77777777" w:rsidR="009F7AC4" w:rsidRPr="0056083D" w:rsidRDefault="009F7AC4" w:rsidP="001B10E1"/>
    <w:sectPr w:rsidR="009F7AC4" w:rsidRPr="0056083D" w:rsidSect="00B15A26">
      <w:headerReference w:type="first" r:id="rId7"/>
      <w:pgSz w:w="11907" w:h="16839" w:code="9"/>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64EBAF" w14:textId="77777777" w:rsidR="00144C8B" w:rsidRDefault="00144C8B" w:rsidP="007C72AB">
      <w:r>
        <w:separator/>
      </w:r>
    </w:p>
  </w:endnote>
  <w:endnote w:type="continuationSeparator" w:id="0">
    <w:p w14:paraId="2C79B48A" w14:textId="77777777" w:rsidR="00144C8B" w:rsidRDefault="00144C8B" w:rsidP="007C72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4E9122" w14:textId="77777777" w:rsidR="00144C8B" w:rsidRDefault="00144C8B" w:rsidP="007C72AB">
      <w:r>
        <w:separator/>
      </w:r>
    </w:p>
  </w:footnote>
  <w:footnote w:type="continuationSeparator" w:id="0">
    <w:p w14:paraId="0F283926" w14:textId="77777777" w:rsidR="00144C8B" w:rsidRDefault="00144C8B" w:rsidP="007C72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DD859" w14:textId="77777777" w:rsidR="00B15A26" w:rsidRPr="0056083D" w:rsidRDefault="0079661B" w:rsidP="00B15A26">
    <w:pPr>
      <w:rPr>
        <w:rFonts w:ascii="Arial" w:hAnsi="Arial" w:cs="Arial"/>
        <w:sz w:val="22"/>
        <w:szCs w:val="22"/>
      </w:rPr>
    </w:pPr>
    <w:r w:rsidRPr="0056083D">
      <w:rPr>
        <w:rFonts w:ascii="Arial" w:hAnsi="Arial" w:cs="Arial"/>
        <w:noProof/>
        <w:sz w:val="22"/>
        <w:szCs w:val="22"/>
        <w:lang w:val="en-PH" w:eastAsia="en-PH"/>
      </w:rPr>
      <w:drawing>
        <wp:anchor distT="0" distB="0" distL="114300" distR="114300" simplePos="0" relativeHeight="251658240" behindDoc="0" locked="0" layoutInCell="1" allowOverlap="1" wp14:anchorId="37E71D2B" wp14:editId="3856BE6F">
          <wp:simplePos x="0" y="0"/>
          <wp:positionH relativeFrom="margin">
            <wp:posOffset>533400</wp:posOffset>
          </wp:positionH>
          <wp:positionV relativeFrom="page">
            <wp:posOffset>457200</wp:posOffset>
          </wp:positionV>
          <wp:extent cx="1024890" cy="914400"/>
          <wp:effectExtent l="0" t="0" r="0" b="0"/>
          <wp:wrapNone/>
          <wp:docPr id="2" name="Picture 2" descr="logo-CvS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CvSU-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89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18972" w14:textId="77777777" w:rsidR="00B15A26" w:rsidRPr="0056083D" w:rsidRDefault="00B15A26" w:rsidP="00B15A26">
    <w:pPr>
      <w:jc w:val="center"/>
      <w:rPr>
        <w:rFonts w:ascii="Arial" w:hAnsi="Arial" w:cs="Arial"/>
        <w:sz w:val="22"/>
        <w:szCs w:val="22"/>
      </w:rPr>
    </w:pPr>
    <w:r w:rsidRPr="0056083D">
      <w:rPr>
        <w:rFonts w:ascii="Arial" w:hAnsi="Arial" w:cs="Arial"/>
        <w:sz w:val="22"/>
        <w:szCs w:val="22"/>
      </w:rPr>
      <w:t xml:space="preserve"> Republic of the Philippines</w:t>
    </w:r>
  </w:p>
  <w:p w14:paraId="2A72E6AE" w14:textId="77777777" w:rsidR="00B15A26" w:rsidRPr="0056083D" w:rsidRDefault="00B15A26" w:rsidP="00B15A26">
    <w:pPr>
      <w:jc w:val="center"/>
      <w:rPr>
        <w:rFonts w:ascii="Arial" w:hAnsi="Arial" w:cs="Arial"/>
        <w:b/>
        <w:snapToGrid w:val="0"/>
        <w:sz w:val="22"/>
        <w:szCs w:val="22"/>
      </w:rPr>
    </w:pPr>
    <w:r w:rsidRPr="0056083D">
      <w:rPr>
        <w:rFonts w:ascii="Arial" w:hAnsi="Arial" w:cs="Arial"/>
        <w:b/>
        <w:sz w:val="22"/>
        <w:szCs w:val="22"/>
      </w:rPr>
      <w:t>CAVITE STATE UNIVERSITY</w:t>
    </w:r>
  </w:p>
  <w:p w14:paraId="15087C40" w14:textId="77777777" w:rsidR="00B15A26" w:rsidRPr="0056083D" w:rsidRDefault="00B15A26" w:rsidP="00B15A26">
    <w:pPr>
      <w:jc w:val="center"/>
      <w:rPr>
        <w:rFonts w:ascii="Arial" w:hAnsi="Arial" w:cs="Arial"/>
        <w:b/>
        <w:snapToGrid w:val="0"/>
        <w:sz w:val="22"/>
        <w:szCs w:val="22"/>
      </w:rPr>
    </w:pPr>
    <w:r w:rsidRPr="0056083D">
      <w:rPr>
        <w:rFonts w:ascii="Arial" w:hAnsi="Arial" w:cs="Arial"/>
        <w:b/>
        <w:snapToGrid w:val="0"/>
        <w:sz w:val="22"/>
        <w:szCs w:val="22"/>
      </w:rPr>
      <w:t>Bacoor Campus</w:t>
    </w:r>
  </w:p>
  <w:p w14:paraId="01937154" w14:textId="77777777" w:rsidR="00B15A26" w:rsidRPr="0056083D" w:rsidRDefault="00B15A26" w:rsidP="00B15A26">
    <w:pPr>
      <w:jc w:val="center"/>
      <w:rPr>
        <w:rFonts w:ascii="Arial" w:hAnsi="Arial" w:cs="Arial"/>
        <w:snapToGrid w:val="0"/>
        <w:sz w:val="22"/>
        <w:szCs w:val="22"/>
      </w:rPr>
    </w:pPr>
    <w:r w:rsidRPr="0056083D">
      <w:rPr>
        <w:rFonts w:ascii="Arial" w:hAnsi="Arial" w:cs="Arial"/>
        <w:snapToGrid w:val="0"/>
        <w:sz w:val="22"/>
        <w:szCs w:val="22"/>
      </w:rPr>
      <w:t>SHIV, Molino VI, City of Bacoor</w:t>
    </w:r>
  </w:p>
  <w:p w14:paraId="106F6156" w14:textId="77777777" w:rsidR="00B15A26" w:rsidRPr="0056083D" w:rsidRDefault="00B15A26" w:rsidP="00B15A26">
    <w:pPr>
      <w:jc w:val="center"/>
      <w:rPr>
        <w:rFonts w:ascii="Arial" w:hAnsi="Arial" w:cs="Arial"/>
        <w:snapToGrid w:val="0"/>
        <w:sz w:val="22"/>
        <w:szCs w:val="22"/>
      </w:rPr>
    </w:pPr>
    <w:r w:rsidRPr="0056083D">
      <w:rPr>
        <w:rFonts w:ascii="Arial" w:hAnsi="Arial" w:cs="Arial"/>
        <w:snapToGrid w:val="0"/>
        <w:sz w:val="22"/>
        <w:szCs w:val="22"/>
      </w:rPr>
      <w:sym w:font="Wingdings 2" w:char="F027"/>
    </w:r>
    <w:r w:rsidRPr="0056083D">
      <w:rPr>
        <w:rFonts w:ascii="Arial" w:hAnsi="Arial" w:cs="Arial"/>
        <w:snapToGrid w:val="0"/>
        <w:sz w:val="22"/>
        <w:szCs w:val="22"/>
      </w:rPr>
      <w:t xml:space="preserve"> (046) 476-5029   </w:t>
    </w:r>
  </w:p>
  <w:p w14:paraId="1BF5CE1A" w14:textId="77777777" w:rsidR="00B15A26" w:rsidRDefault="00B15A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98E4D018"/>
    <w:lvl w:ilvl="0" w:tplc="CF14DCC8">
      <w:start w:val="1"/>
      <w:numFmt w:val="decimal"/>
      <w:lvlText w:val="%1."/>
      <w:lvlJc w:val="left"/>
      <w:pPr>
        <w:ind w:left="1860" w:hanging="360"/>
      </w:pPr>
      <w:rPr>
        <w:rFonts w:hint="default"/>
      </w:rPr>
    </w:lvl>
    <w:lvl w:ilvl="1" w:tplc="34090019">
      <w:start w:val="1"/>
      <w:numFmt w:val="lowerLetter"/>
      <w:lvlText w:val="%2."/>
      <w:lvlJc w:val="left"/>
      <w:pPr>
        <w:ind w:left="2580" w:hanging="360"/>
      </w:pPr>
    </w:lvl>
    <w:lvl w:ilvl="2" w:tplc="3409001B">
      <w:start w:val="1"/>
      <w:numFmt w:val="lowerRoman"/>
      <w:lvlText w:val="%3."/>
      <w:lvlJc w:val="right"/>
      <w:pPr>
        <w:ind w:left="3300" w:hanging="180"/>
      </w:pPr>
    </w:lvl>
    <w:lvl w:ilvl="3" w:tplc="3409000F">
      <w:start w:val="1"/>
      <w:numFmt w:val="decimal"/>
      <w:lvlText w:val="%4."/>
      <w:lvlJc w:val="left"/>
      <w:pPr>
        <w:ind w:left="4020" w:hanging="360"/>
      </w:pPr>
    </w:lvl>
    <w:lvl w:ilvl="4" w:tplc="34090019">
      <w:start w:val="1"/>
      <w:numFmt w:val="lowerLetter"/>
      <w:lvlText w:val="%5."/>
      <w:lvlJc w:val="left"/>
      <w:pPr>
        <w:ind w:left="4740" w:hanging="360"/>
      </w:pPr>
    </w:lvl>
    <w:lvl w:ilvl="5" w:tplc="3409001B">
      <w:start w:val="1"/>
      <w:numFmt w:val="lowerRoman"/>
      <w:lvlText w:val="%6."/>
      <w:lvlJc w:val="right"/>
      <w:pPr>
        <w:ind w:left="5460" w:hanging="180"/>
      </w:pPr>
    </w:lvl>
    <w:lvl w:ilvl="6" w:tplc="3409000F">
      <w:start w:val="1"/>
      <w:numFmt w:val="decimal"/>
      <w:lvlText w:val="%7."/>
      <w:lvlJc w:val="left"/>
      <w:pPr>
        <w:ind w:left="6180" w:hanging="360"/>
      </w:pPr>
    </w:lvl>
    <w:lvl w:ilvl="7" w:tplc="34090019">
      <w:start w:val="1"/>
      <w:numFmt w:val="lowerLetter"/>
      <w:lvlText w:val="%8."/>
      <w:lvlJc w:val="left"/>
      <w:pPr>
        <w:ind w:left="6900" w:hanging="360"/>
      </w:pPr>
    </w:lvl>
    <w:lvl w:ilvl="8" w:tplc="3409001B">
      <w:start w:val="1"/>
      <w:numFmt w:val="lowerRoman"/>
      <w:lvlText w:val="%9."/>
      <w:lvlJc w:val="right"/>
      <w:pPr>
        <w:ind w:left="7620" w:hanging="180"/>
      </w:pPr>
    </w:lvl>
  </w:abstractNum>
  <w:abstractNum w:abstractNumId="1" w15:restartNumberingAfterBreak="0">
    <w:nsid w:val="00000002"/>
    <w:multiLevelType w:val="hybridMultilevel"/>
    <w:tmpl w:val="1E6672A2"/>
    <w:lvl w:ilvl="0" w:tplc="D1B6E04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 w15:restartNumberingAfterBreak="0">
    <w:nsid w:val="00000003"/>
    <w:multiLevelType w:val="hybridMultilevel"/>
    <w:tmpl w:val="A58A1330"/>
    <w:lvl w:ilvl="0" w:tplc="34090001">
      <w:start w:val="1"/>
      <w:numFmt w:val="bullet"/>
      <w:lvlText w:val=""/>
      <w:lvlJc w:val="left"/>
      <w:pPr>
        <w:ind w:left="1500" w:hanging="360"/>
      </w:pPr>
      <w:rPr>
        <w:rFonts w:ascii="Symbol" w:hAnsi="Symbol" w:hint="default"/>
      </w:rPr>
    </w:lvl>
    <w:lvl w:ilvl="1" w:tplc="34090003">
      <w:start w:val="1"/>
      <w:numFmt w:val="bullet"/>
      <w:lvlText w:val="o"/>
      <w:lvlJc w:val="left"/>
      <w:pPr>
        <w:ind w:left="2220" w:hanging="360"/>
      </w:pPr>
      <w:rPr>
        <w:rFonts w:ascii="Courier New" w:hAnsi="Courier New" w:cs="Courier New" w:hint="default"/>
      </w:rPr>
    </w:lvl>
    <w:lvl w:ilvl="2" w:tplc="34090005">
      <w:start w:val="1"/>
      <w:numFmt w:val="bullet"/>
      <w:lvlText w:val=""/>
      <w:lvlJc w:val="left"/>
      <w:pPr>
        <w:ind w:left="2940" w:hanging="360"/>
      </w:pPr>
      <w:rPr>
        <w:rFonts w:ascii="Wingdings" w:hAnsi="Wingdings" w:hint="default"/>
      </w:rPr>
    </w:lvl>
    <w:lvl w:ilvl="3" w:tplc="34090001">
      <w:start w:val="1"/>
      <w:numFmt w:val="bullet"/>
      <w:lvlText w:val=""/>
      <w:lvlJc w:val="left"/>
      <w:pPr>
        <w:ind w:left="3660" w:hanging="360"/>
      </w:pPr>
      <w:rPr>
        <w:rFonts w:ascii="Symbol" w:hAnsi="Symbol" w:hint="default"/>
      </w:rPr>
    </w:lvl>
    <w:lvl w:ilvl="4" w:tplc="34090003">
      <w:start w:val="1"/>
      <w:numFmt w:val="bullet"/>
      <w:lvlText w:val="o"/>
      <w:lvlJc w:val="left"/>
      <w:pPr>
        <w:ind w:left="4380" w:hanging="360"/>
      </w:pPr>
      <w:rPr>
        <w:rFonts w:ascii="Courier New" w:hAnsi="Courier New" w:cs="Courier New" w:hint="default"/>
      </w:rPr>
    </w:lvl>
    <w:lvl w:ilvl="5" w:tplc="34090005">
      <w:start w:val="1"/>
      <w:numFmt w:val="bullet"/>
      <w:lvlText w:val=""/>
      <w:lvlJc w:val="left"/>
      <w:pPr>
        <w:ind w:left="5100" w:hanging="360"/>
      </w:pPr>
      <w:rPr>
        <w:rFonts w:ascii="Wingdings" w:hAnsi="Wingdings" w:hint="default"/>
      </w:rPr>
    </w:lvl>
    <w:lvl w:ilvl="6" w:tplc="34090001">
      <w:start w:val="1"/>
      <w:numFmt w:val="bullet"/>
      <w:lvlText w:val=""/>
      <w:lvlJc w:val="left"/>
      <w:pPr>
        <w:ind w:left="5820" w:hanging="360"/>
      </w:pPr>
      <w:rPr>
        <w:rFonts w:ascii="Symbol" w:hAnsi="Symbol" w:hint="default"/>
      </w:rPr>
    </w:lvl>
    <w:lvl w:ilvl="7" w:tplc="34090003">
      <w:start w:val="1"/>
      <w:numFmt w:val="bullet"/>
      <w:lvlText w:val="o"/>
      <w:lvlJc w:val="left"/>
      <w:pPr>
        <w:ind w:left="6540" w:hanging="360"/>
      </w:pPr>
      <w:rPr>
        <w:rFonts w:ascii="Courier New" w:hAnsi="Courier New" w:cs="Courier New" w:hint="default"/>
      </w:rPr>
    </w:lvl>
    <w:lvl w:ilvl="8" w:tplc="34090005">
      <w:start w:val="1"/>
      <w:numFmt w:val="bullet"/>
      <w:lvlText w:val=""/>
      <w:lvlJc w:val="left"/>
      <w:pPr>
        <w:ind w:left="7260" w:hanging="360"/>
      </w:pPr>
      <w:rPr>
        <w:rFonts w:ascii="Wingdings" w:hAnsi="Wingdings" w:hint="default"/>
      </w:rPr>
    </w:lvl>
  </w:abstractNum>
  <w:abstractNum w:abstractNumId="3" w15:restartNumberingAfterBreak="0">
    <w:nsid w:val="00000004"/>
    <w:multiLevelType w:val="hybridMultilevel"/>
    <w:tmpl w:val="4BBE1894"/>
    <w:lvl w:ilvl="0" w:tplc="908011B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00000005"/>
    <w:multiLevelType w:val="hybridMultilevel"/>
    <w:tmpl w:val="CD3AC6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0000006"/>
    <w:multiLevelType w:val="hybridMultilevel"/>
    <w:tmpl w:val="00000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00000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00000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E267D4A"/>
    <w:multiLevelType w:val="hybridMultilevel"/>
    <w:tmpl w:val="C93E014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18D13395"/>
    <w:multiLevelType w:val="hybridMultilevel"/>
    <w:tmpl w:val="124EAAF2"/>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34A61076"/>
    <w:multiLevelType w:val="hybridMultilevel"/>
    <w:tmpl w:val="3F24C528"/>
    <w:lvl w:ilvl="0" w:tplc="EC24A79A">
      <w:numFmt w:val="bullet"/>
      <w:lvlText w:val=""/>
      <w:lvlJc w:val="left"/>
      <w:pPr>
        <w:ind w:left="1080" w:hanging="360"/>
      </w:pPr>
      <w:rPr>
        <w:rFonts w:ascii="Symbol" w:eastAsia="Batang" w:hAnsi="Symbo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1" w15:restartNumberingAfterBreak="0">
    <w:nsid w:val="427A72B4"/>
    <w:multiLevelType w:val="hybridMultilevel"/>
    <w:tmpl w:val="7032AFB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 w15:restartNumberingAfterBreak="0">
    <w:nsid w:val="46EF7E04"/>
    <w:multiLevelType w:val="hybridMultilevel"/>
    <w:tmpl w:val="4BB611C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15:restartNumberingAfterBreak="0">
    <w:nsid w:val="5BBF6D8D"/>
    <w:multiLevelType w:val="hybridMultilevel"/>
    <w:tmpl w:val="F6A22D62"/>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0"/>
  </w:num>
  <w:num w:numId="6">
    <w:abstractNumId w:val="5"/>
  </w:num>
  <w:num w:numId="7">
    <w:abstractNumId w:val="6"/>
  </w:num>
  <w:num w:numId="8">
    <w:abstractNumId w:val="7"/>
  </w:num>
  <w:num w:numId="9">
    <w:abstractNumId w:val="13"/>
  </w:num>
  <w:num w:numId="10">
    <w:abstractNumId w:val="11"/>
  </w:num>
  <w:num w:numId="11">
    <w:abstractNumId w:val="9"/>
  </w:num>
  <w:num w:numId="12">
    <w:abstractNumId w:val="12"/>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proofState w:spelling="clean" w:grammar="clean"/>
  <w:defaultTabStop w:val="720"/>
  <w:drawingGridHorizontalSpacing w:val="120"/>
  <w:displayHorizontalDrawingGridEvery w:val="2"/>
  <w:doNotShadeFormData/>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M2MLawMDeyMDO1sDRV0lEKTi0uzszPAykwqgUAbFS0nSwAAAA="/>
  </w:docVars>
  <w:rsids>
    <w:rsidRoot w:val="00172A27"/>
    <w:rsid w:val="0000003F"/>
    <w:rsid w:val="00005FCA"/>
    <w:rsid w:val="00006F55"/>
    <w:rsid w:val="0004035F"/>
    <w:rsid w:val="00050B31"/>
    <w:rsid w:val="000553CD"/>
    <w:rsid w:val="00067671"/>
    <w:rsid w:val="0009597B"/>
    <w:rsid w:val="00097362"/>
    <w:rsid w:val="000A154D"/>
    <w:rsid w:val="000B4E31"/>
    <w:rsid w:val="000B7C9B"/>
    <w:rsid w:val="000D2CAA"/>
    <w:rsid w:val="000D30B3"/>
    <w:rsid w:val="000E65FA"/>
    <w:rsid w:val="000F16FB"/>
    <w:rsid w:val="001112DA"/>
    <w:rsid w:val="00112611"/>
    <w:rsid w:val="00113D13"/>
    <w:rsid w:val="00126880"/>
    <w:rsid w:val="001364AA"/>
    <w:rsid w:val="00144C8B"/>
    <w:rsid w:val="001833A4"/>
    <w:rsid w:val="00194713"/>
    <w:rsid w:val="001970A9"/>
    <w:rsid w:val="001B10E1"/>
    <w:rsid w:val="001B353B"/>
    <w:rsid w:val="001B6BFA"/>
    <w:rsid w:val="001C4A5D"/>
    <w:rsid w:val="001F22B3"/>
    <w:rsid w:val="001F4372"/>
    <w:rsid w:val="00203C78"/>
    <w:rsid w:val="00213607"/>
    <w:rsid w:val="00220631"/>
    <w:rsid w:val="00225835"/>
    <w:rsid w:val="00282BB7"/>
    <w:rsid w:val="002876BA"/>
    <w:rsid w:val="00290DD8"/>
    <w:rsid w:val="002929DE"/>
    <w:rsid w:val="002A339B"/>
    <w:rsid w:val="002B1480"/>
    <w:rsid w:val="002D2745"/>
    <w:rsid w:val="002E2909"/>
    <w:rsid w:val="002E3A3D"/>
    <w:rsid w:val="002E4E9F"/>
    <w:rsid w:val="002E588C"/>
    <w:rsid w:val="00324011"/>
    <w:rsid w:val="003341DC"/>
    <w:rsid w:val="0034746F"/>
    <w:rsid w:val="003525FC"/>
    <w:rsid w:val="003754BC"/>
    <w:rsid w:val="00392BE6"/>
    <w:rsid w:val="003B42D7"/>
    <w:rsid w:val="003C074F"/>
    <w:rsid w:val="003C57FD"/>
    <w:rsid w:val="003C6E43"/>
    <w:rsid w:val="003E1588"/>
    <w:rsid w:val="003E3505"/>
    <w:rsid w:val="003F24B4"/>
    <w:rsid w:val="003F4E94"/>
    <w:rsid w:val="00413DDE"/>
    <w:rsid w:val="00414F84"/>
    <w:rsid w:val="004206BC"/>
    <w:rsid w:val="00431450"/>
    <w:rsid w:val="0043214E"/>
    <w:rsid w:val="0043356C"/>
    <w:rsid w:val="00435E11"/>
    <w:rsid w:val="00443B36"/>
    <w:rsid w:val="0045019C"/>
    <w:rsid w:val="00452204"/>
    <w:rsid w:val="004836CA"/>
    <w:rsid w:val="004B54FF"/>
    <w:rsid w:val="004C6FCE"/>
    <w:rsid w:val="004D0E38"/>
    <w:rsid w:val="004E3F22"/>
    <w:rsid w:val="004E4BD5"/>
    <w:rsid w:val="004E57A6"/>
    <w:rsid w:val="004F512B"/>
    <w:rsid w:val="004F77EB"/>
    <w:rsid w:val="00503D92"/>
    <w:rsid w:val="00517D69"/>
    <w:rsid w:val="0053077D"/>
    <w:rsid w:val="00530BB8"/>
    <w:rsid w:val="00546B25"/>
    <w:rsid w:val="0056083D"/>
    <w:rsid w:val="00576405"/>
    <w:rsid w:val="00584338"/>
    <w:rsid w:val="00586505"/>
    <w:rsid w:val="00593966"/>
    <w:rsid w:val="00596CFB"/>
    <w:rsid w:val="005A4704"/>
    <w:rsid w:val="005B249D"/>
    <w:rsid w:val="005B267D"/>
    <w:rsid w:val="005B2A5A"/>
    <w:rsid w:val="005B4664"/>
    <w:rsid w:val="005C1CAD"/>
    <w:rsid w:val="005C333C"/>
    <w:rsid w:val="005D1B86"/>
    <w:rsid w:val="00610662"/>
    <w:rsid w:val="006172ED"/>
    <w:rsid w:val="006351AE"/>
    <w:rsid w:val="006458A6"/>
    <w:rsid w:val="00652CBF"/>
    <w:rsid w:val="006638E7"/>
    <w:rsid w:val="0067233A"/>
    <w:rsid w:val="00673389"/>
    <w:rsid w:val="00675BF9"/>
    <w:rsid w:val="006A50E5"/>
    <w:rsid w:val="006A6044"/>
    <w:rsid w:val="006B583C"/>
    <w:rsid w:val="006B7A12"/>
    <w:rsid w:val="006D10E5"/>
    <w:rsid w:val="006D2FF6"/>
    <w:rsid w:val="006E1AB5"/>
    <w:rsid w:val="006E5651"/>
    <w:rsid w:val="006E7DF2"/>
    <w:rsid w:val="006F240E"/>
    <w:rsid w:val="006F33F7"/>
    <w:rsid w:val="007711CB"/>
    <w:rsid w:val="007876CD"/>
    <w:rsid w:val="007905AB"/>
    <w:rsid w:val="00793B88"/>
    <w:rsid w:val="0079661B"/>
    <w:rsid w:val="007B04BC"/>
    <w:rsid w:val="007B121E"/>
    <w:rsid w:val="007C1CAF"/>
    <w:rsid w:val="007C72AB"/>
    <w:rsid w:val="007C73CF"/>
    <w:rsid w:val="007D4868"/>
    <w:rsid w:val="007D71B5"/>
    <w:rsid w:val="007D7EDE"/>
    <w:rsid w:val="007E3170"/>
    <w:rsid w:val="007E6FEF"/>
    <w:rsid w:val="00800C2D"/>
    <w:rsid w:val="008033FF"/>
    <w:rsid w:val="008421E9"/>
    <w:rsid w:val="008838F7"/>
    <w:rsid w:val="00892244"/>
    <w:rsid w:val="008C23EE"/>
    <w:rsid w:val="009427CF"/>
    <w:rsid w:val="009703BD"/>
    <w:rsid w:val="009914C5"/>
    <w:rsid w:val="009A1293"/>
    <w:rsid w:val="009A3CFE"/>
    <w:rsid w:val="009E04BD"/>
    <w:rsid w:val="009E28DE"/>
    <w:rsid w:val="009F26D3"/>
    <w:rsid w:val="009F7AC4"/>
    <w:rsid w:val="00A430B2"/>
    <w:rsid w:val="00A73B06"/>
    <w:rsid w:val="00A82598"/>
    <w:rsid w:val="00A87744"/>
    <w:rsid w:val="00AC6126"/>
    <w:rsid w:val="00B15A26"/>
    <w:rsid w:val="00B33746"/>
    <w:rsid w:val="00B44286"/>
    <w:rsid w:val="00B46519"/>
    <w:rsid w:val="00B50E86"/>
    <w:rsid w:val="00B556CF"/>
    <w:rsid w:val="00B57E8D"/>
    <w:rsid w:val="00B85C5C"/>
    <w:rsid w:val="00BB4302"/>
    <w:rsid w:val="00BB75D6"/>
    <w:rsid w:val="00C006AF"/>
    <w:rsid w:val="00C32186"/>
    <w:rsid w:val="00C337B7"/>
    <w:rsid w:val="00C37E73"/>
    <w:rsid w:val="00C44CAC"/>
    <w:rsid w:val="00C64A91"/>
    <w:rsid w:val="00C752F0"/>
    <w:rsid w:val="00C83720"/>
    <w:rsid w:val="00C85030"/>
    <w:rsid w:val="00C919D8"/>
    <w:rsid w:val="00C9781B"/>
    <w:rsid w:val="00CC29CA"/>
    <w:rsid w:val="00CE0F4D"/>
    <w:rsid w:val="00CF2EBF"/>
    <w:rsid w:val="00CF53B9"/>
    <w:rsid w:val="00CF62D5"/>
    <w:rsid w:val="00D056C4"/>
    <w:rsid w:val="00D2299E"/>
    <w:rsid w:val="00D50C07"/>
    <w:rsid w:val="00D55F99"/>
    <w:rsid w:val="00D5682A"/>
    <w:rsid w:val="00D61FB2"/>
    <w:rsid w:val="00D80185"/>
    <w:rsid w:val="00D9792C"/>
    <w:rsid w:val="00DA064B"/>
    <w:rsid w:val="00DA10BF"/>
    <w:rsid w:val="00DD0664"/>
    <w:rsid w:val="00DD0D0F"/>
    <w:rsid w:val="00DD5DCC"/>
    <w:rsid w:val="00DE3D74"/>
    <w:rsid w:val="00DF0C6A"/>
    <w:rsid w:val="00DF144D"/>
    <w:rsid w:val="00E23360"/>
    <w:rsid w:val="00E455FB"/>
    <w:rsid w:val="00E5674A"/>
    <w:rsid w:val="00E63E8D"/>
    <w:rsid w:val="00EA3A43"/>
    <w:rsid w:val="00EC08B3"/>
    <w:rsid w:val="00EC206B"/>
    <w:rsid w:val="00EC47CB"/>
    <w:rsid w:val="00EF4F6A"/>
    <w:rsid w:val="00EF6EB3"/>
    <w:rsid w:val="00F2314A"/>
    <w:rsid w:val="00F51849"/>
    <w:rsid w:val="00F616D2"/>
    <w:rsid w:val="00F652B5"/>
    <w:rsid w:val="00F7327B"/>
    <w:rsid w:val="00F739E0"/>
    <w:rsid w:val="00F77E4A"/>
    <w:rsid w:val="00F82CA1"/>
    <w:rsid w:val="00F83637"/>
    <w:rsid w:val="00FA1E0C"/>
    <w:rsid w:val="00FA3932"/>
    <w:rsid w:val="00FA642F"/>
    <w:rsid w:val="00FB4794"/>
    <w:rsid w:val="00FF729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B34A90"/>
  <w14:defaultImageDpi w14:val="0"/>
  <w15:chartTrackingRefBased/>
  <w15:docId w15:val="{04385D62-3175-4F01-A5D6-8FE8F31E2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Times New Roman"/>
        <w:lang w:val="en-PH" w:eastAsia="en-P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Batang" w:hAnsi="Times New Roman"/>
      <w:sz w:val="24"/>
      <w:szCs w:val="24"/>
      <w:lang w:val="en-US" w:eastAsia="ko-KR"/>
    </w:rPr>
  </w:style>
  <w:style w:type="paragraph" w:styleId="Heading1">
    <w:name w:val="heading 1"/>
    <w:basedOn w:val="Normal"/>
    <w:next w:val="Normal"/>
    <w:link w:val="Heading1Char"/>
    <w:qFormat/>
    <w:pPr>
      <w:keepNext/>
      <w:jc w:val="center"/>
      <w:outlineLvl w:val="0"/>
    </w:pPr>
    <w:rPr>
      <w:rFonts w:ascii="Arial" w:eastAsia="Times New Roman" w:hAnsi="Arial" w:cs="Arial"/>
      <w:b/>
      <w:bCs/>
      <w:sz w:val="30"/>
      <w:lang w:eastAsia="en-US"/>
    </w:rPr>
  </w:style>
  <w:style w:type="paragraph" w:styleId="Heading2">
    <w:name w:val="heading 2"/>
    <w:basedOn w:val="Normal"/>
    <w:next w:val="Normal"/>
    <w:link w:val="Heading2Char"/>
    <w:qFormat/>
    <w:pPr>
      <w:keepNext/>
      <w:spacing w:before="240" w:after="60"/>
      <w:outlineLvl w:val="1"/>
    </w:pPr>
    <w:rPr>
      <w:rFonts w:ascii="Cambria" w:eastAsia="Malgun Gothic" w:hAnsi="Cambria"/>
      <w:b/>
      <w:bCs/>
      <w:i/>
      <w:iCs/>
      <w:sz w:val="28"/>
      <w:szCs w:val="28"/>
    </w:rPr>
  </w:style>
  <w:style w:type="paragraph" w:styleId="Heading3">
    <w:name w:val="heading 3"/>
    <w:basedOn w:val="Normal"/>
    <w:next w:val="Normal"/>
    <w:link w:val="Heading3Char"/>
    <w:qFormat/>
    <w:pPr>
      <w:keepNext/>
      <w:spacing w:before="240" w:after="60"/>
      <w:outlineLvl w:val="2"/>
    </w:pPr>
    <w:rPr>
      <w:rFonts w:ascii="Arial" w:eastAsia="Times New Roman" w:hAnsi="Arial" w:cs="Arial"/>
      <w:b/>
      <w:bCs/>
      <w:sz w:val="26"/>
      <w:szCs w:val="26"/>
      <w:lang w:eastAsia="en-US"/>
    </w:rPr>
  </w:style>
  <w:style w:type="character" w:default="1" w:styleId="DefaultParagraphFont">
    <w:name w:val="Default Paragraph Font"/>
    <w:rPr>
      <w:rFonts w:ascii="Arial" w:eastAsia="Calibri" w:hAnsi="Arial" w:cs="Arial"/>
    </w:rPr>
  </w:style>
  <w:style w:type="table" w:default="1" w:styleId="TableNormal">
    <w:name w:val="Normal Table"/>
    <w:rPr>
      <w:rFonts w:cs="Arial"/>
    </w:rPr>
    <w:tblPr>
      <w:tblInd w:w="0" w:type="dxa"/>
      <w:tblCellMar>
        <w:top w:w="0" w:type="dxa"/>
        <w:left w:w="108" w:type="dxa"/>
        <w:bottom w:w="0" w:type="dxa"/>
        <w:right w:w="108" w:type="dxa"/>
      </w:tblCellMar>
    </w:tblPr>
  </w:style>
  <w:style w:type="numbering" w:default="1" w:styleId="NoList">
    <w:name w:val="No List"/>
  </w:style>
  <w:style w:type="paragraph" w:styleId="ListParagraph">
    <w:name w:val="List Paragraph"/>
    <w:basedOn w:val="Normal"/>
    <w:qFormat/>
    <w:pPr>
      <w:ind w:left="720"/>
      <w:contextualSpacing/>
    </w:pPr>
    <w:rPr>
      <w:rFonts w:ascii="Arial" w:eastAsia="Calibri" w:hAnsi="Arial" w:cs="Arial"/>
    </w:rPr>
  </w:style>
  <w:style w:type="paragraph" w:styleId="NoSpacing">
    <w:name w:val="No Spacing"/>
    <w:qFormat/>
    <w:rPr>
      <w:rFonts w:ascii="Times New Roman" w:eastAsia="Batang" w:hAnsi="Times New Roman"/>
      <w:sz w:val="24"/>
      <w:szCs w:val="24"/>
      <w:lang w:val="en-US" w:eastAsia="ko-KR"/>
    </w:rPr>
  </w:style>
  <w:style w:type="character" w:customStyle="1" w:styleId="Heading1Char">
    <w:name w:val="Heading 1 Char"/>
    <w:link w:val="Heading1"/>
    <w:rPr>
      <w:rFonts w:ascii="Times New Roman" w:eastAsia="Times New Roman" w:hAnsi="Times New Roman" w:cs="Times New Roman"/>
      <w:b/>
      <w:bCs/>
      <w:sz w:val="30"/>
      <w:szCs w:val="24"/>
      <w:lang w:val="en-US" w:eastAsia="en-US"/>
    </w:rPr>
  </w:style>
  <w:style w:type="character" w:customStyle="1" w:styleId="Heading2Char">
    <w:name w:val="Heading 2 Char"/>
    <w:link w:val="Heading2"/>
    <w:rPr>
      <w:rFonts w:ascii="Cambria" w:eastAsia="Malgun Gothic" w:hAnsi="Cambria" w:cs="Times New Roman"/>
      <w:b/>
      <w:bCs/>
      <w:i/>
      <w:iCs/>
      <w:sz w:val="28"/>
      <w:szCs w:val="28"/>
    </w:rPr>
  </w:style>
  <w:style w:type="character" w:customStyle="1" w:styleId="Heading3Char">
    <w:name w:val="Heading 3 Char"/>
    <w:link w:val="Heading3"/>
    <w:rPr>
      <w:rFonts w:ascii="Arial" w:eastAsia="Times New Roman" w:hAnsi="Arial" w:cs="Arial"/>
      <w:b/>
      <w:bCs/>
      <w:sz w:val="26"/>
      <w:szCs w:val="26"/>
      <w:lang w:val="en-US" w:eastAsia="en-US"/>
    </w:rPr>
  </w:style>
  <w:style w:type="character" w:customStyle="1" w:styleId="nc684nl6">
    <w:name w:val="nc684nl6"/>
    <w:rPr>
      <w:rFonts w:ascii="Arial" w:eastAsia="Calibri" w:hAnsi="Arial" w:cs="Arial"/>
    </w:rPr>
  </w:style>
  <w:style w:type="character" w:styleId="Strong">
    <w:name w:val="Strong"/>
    <w:qFormat/>
    <w:rPr>
      <w:rFonts w:ascii="Arial" w:eastAsia="Calibri" w:hAnsi="Arial" w:cs="Arial"/>
      <w:b/>
      <w:bCs/>
    </w:rPr>
  </w:style>
  <w:style w:type="paragraph" w:styleId="Header">
    <w:name w:val="header"/>
    <w:basedOn w:val="Normal"/>
    <w:link w:val="HeaderChar"/>
    <w:pPr>
      <w:tabs>
        <w:tab w:val="center" w:pos="4513"/>
        <w:tab w:val="right" w:pos="9026"/>
      </w:tabs>
    </w:pPr>
    <w:rPr>
      <w:rFonts w:ascii="Arial" w:eastAsia="Times New Roman" w:hAnsi="Arial" w:cs="Arial"/>
      <w:lang w:eastAsia="en-US"/>
    </w:rPr>
  </w:style>
  <w:style w:type="character" w:customStyle="1" w:styleId="HeaderChar">
    <w:name w:val="Header Char"/>
    <w:link w:val="Header"/>
    <w:rPr>
      <w:rFonts w:ascii="Times New Roman" w:eastAsia="Times New Roman" w:hAnsi="Times New Roman" w:cs="Times New Roman"/>
      <w:sz w:val="24"/>
      <w:szCs w:val="24"/>
      <w:lang w:val="en-US" w:eastAsia="en-US"/>
    </w:rPr>
  </w:style>
  <w:style w:type="paragraph" w:styleId="BodyText">
    <w:name w:val="Body Text"/>
    <w:basedOn w:val="Normal"/>
    <w:link w:val="BodyTextChar"/>
    <w:rPr>
      <w:rFonts w:ascii="Arial" w:eastAsia="Times New Roman" w:hAnsi="Arial" w:cs="Arial"/>
      <w:sz w:val="16"/>
      <w:lang w:eastAsia="en-US"/>
    </w:rPr>
  </w:style>
  <w:style w:type="character" w:customStyle="1" w:styleId="BodyTextChar">
    <w:name w:val="Body Text Char"/>
    <w:link w:val="BodyText"/>
    <w:rPr>
      <w:rFonts w:ascii="Arial" w:eastAsia="Times New Roman" w:hAnsi="Arial" w:cs="Times New Roman"/>
      <w:sz w:val="16"/>
      <w:szCs w:val="24"/>
      <w:lang w:val="en-US" w:eastAsia="en-US"/>
    </w:rPr>
  </w:style>
  <w:style w:type="table" w:styleId="TableGrid">
    <w:name w:val="Table Grid"/>
    <w:basedOn w:val="TableNormal"/>
    <w:uiPriority w:val="39"/>
    <w:rsid w:val="006351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C72AB"/>
    <w:pPr>
      <w:tabs>
        <w:tab w:val="center" w:pos="4680"/>
        <w:tab w:val="right" w:pos="9360"/>
      </w:tabs>
    </w:pPr>
  </w:style>
  <w:style w:type="character" w:customStyle="1" w:styleId="FooterChar">
    <w:name w:val="Footer Char"/>
    <w:basedOn w:val="DefaultParagraphFont"/>
    <w:link w:val="Footer"/>
    <w:uiPriority w:val="99"/>
    <w:rsid w:val="007C72AB"/>
    <w:rPr>
      <w:rFonts w:ascii="Times New Roman" w:eastAsia="Batang" w:hAnsi="Times New Roman" w:cs="Arial"/>
      <w:sz w:val="24"/>
      <w:szCs w:val="24"/>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3</Pages>
  <Words>823</Words>
  <Characters>4692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Lakbay - Interview Report 1</vt:lpstr>
    </vt:vector>
  </TitlesOfParts>
  <Company>CvSU BACOOR</Company>
  <LinksUpToDate>false</LinksUpToDate>
  <CharactersWithSpaces>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Lakbay - Interview Report 1</dc:title>
  <dc:subject/>
  <dc:creator>FACULTY;Hannie May Gabasa Defacto;John Paul Ruado Consuelo;Nommel Isanar Lavapie Amolat</dc:creator>
  <cp:keywords/>
  <cp:lastModifiedBy>Nommel Isanar Lavapie Amolat</cp:lastModifiedBy>
  <cp:revision>5</cp:revision>
  <cp:lastPrinted>2021-05-24T07:50:00Z</cp:lastPrinted>
  <dcterms:created xsi:type="dcterms:W3CDTF">2021-05-24T06:36:00Z</dcterms:created>
  <dcterms:modified xsi:type="dcterms:W3CDTF">2021-05-24T07:51:00Z</dcterms:modified>
</cp:coreProperties>
</file>