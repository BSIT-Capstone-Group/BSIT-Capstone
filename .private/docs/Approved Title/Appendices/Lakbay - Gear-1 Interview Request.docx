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A9D8C" w14:textId="1F39A716" w:rsidR="009F7AC4" w:rsidRPr="00F72326" w:rsidRDefault="009F7AC4" w:rsidP="00D10184">
      <w:pPr>
        <w:rPr>
          <w:rFonts w:ascii="Arial" w:hAnsi="Arial" w:cs="Arial"/>
          <w:sz w:val="22"/>
          <w:szCs w:val="22"/>
        </w:rPr>
      </w:pPr>
    </w:p>
    <w:p w14:paraId="01CBC42C" w14:textId="77EC800D" w:rsidR="00D10184" w:rsidRPr="00F72326" w:rsidRDefault="00D10184" w:rsidP="00D10184">
      <w:pPr>
        <w:jc w:val="right"/>
        <w:rPr>
          <w:rFonts w:ascii="Arial" w:eastAsia="Calibri" w:hAnsi="Arial" w:cs="Arial"/>
          <w:sz w:val="22"/>
          <w:szCs w:val="22"/>
        </w:rPr>
      </w:pPr>
      <w:r w:rsidRPr="00F72326">
        <w:rPr>
          <w:rFonts w:ascii="Arial" w:hAnsi="Arial" w:cs="Arial"/>
          <w:sz w:val="22"/>
          <w:szCs w:val="22"/>
        </w:rPr>
        <w:t>May 14, 2021</w:t>
      </w:r>
    </w:p>
    <w:p w14:paraId="46F97180" w14:textId="6A842239" w:rsidR="00E43C9C" w:rsidRPr="00F72326" w:rsidRDefault="00E43C9C" w:rsidP="00E43C9C">
      <w:pPr>
        <w:rPr>
          <w:rFonts w:ascii="Arial" w:eastAsia="Calibri" w:hAnsi="Arial" w:cs="Arial"/>
          <w:sz w:val="22"/>
          <w:szCs w:val="22"/>
        </w:rPr>
      </w:pPr>
    </w:p>
    <w:p w14:paraId="79C21745" w14:textId="44C6E43D" w:rsidR="00E43C9C" w:rsidRPr="00F72326" w:rsidRDefault="00E43C9C" w:rsidP="00E43C9C">
      <w:pPr>
        <w:rPr>
          <w:rFonts w:ascii="Arial" w:eastAsia="Calibri" w:hAnsi="Arial" w:cs="Arial"/>
          <w:b/>
          <w:sz w:val="22"/>
          <w:szCs w:val="22"/>
          <w:u w:val="single"/>
        </w:rPr>
      </w:pPr>
      <w:r w:rsidRPr="00F72326">
        <w:rPr>
          <w:rFonts w:ascii="Arial" w:eastAsia="Calibri" w:hAnsi="Arial" w:cs="Arial"/>
          <w:b/>
          <w:sz w:val="22"/>
          <w:szCs w:val="22"/>
          <w:u w:val="single"/>
        </w:rPr>
        <w:t xml:space="preserve">Gear-1 Driving School Molino </w:t>
      </w:r>
      <w:r w:rsidR="00D3043F">
        <w:rPr>
          <w:rFonts w:ascii="Arial" w:eastAsia="Calibri" w:hAnsi="Arial" w:cs="Arial"/>
          <w:b/>
          <w:sz w:val="22"/>
          <w:szCs w:val="22"/>
          <w:u w:val="single"/>
        </w:rPr>
        <w:t>III</w:t>
      </w:r>
      <w:bookmarkStart w:id="0" w:name="_GoBack"/>
      <w:bookmarkEnd w:id="0"/>
      <w:r w:rsidRPr="00F72326">
        <w:rPr>
          <w:rFonts w:ascii="Arial" w:eastAsia="Calibri" w:hAnsi="Arial" w:cs="Arial"/>
          <w:b/>
          <w:sz w:val="22"/>
          <w:szCs w:val="22"/>
          <w:u w:val="single"/>
        </w:rPr>
        <w:t xml:space="preserve"> Branch</w:t>
      </w:r>
    </w:p>
    <w:p w14:paraId="2603B112" w14:textId="34649A25" w:rsidR="00E43C9C" w:rsidRPr="00F72326" w:rsidRDefault="00E43C9C" w:rsidP="00E43C9C">
      <w:pPr>
        <w:rPr>
          <w:rFonts w:ascii="Arial" w:eastAsia="Calibri" w:hAnsi="Arial" w:cs="Arial"/>
          <w:sz w:val="22"/>
          <w:szCs w:val="22"/>
        </w:rPr>
      </w:pPr>
      <w:r w:rsidRPr="00F72326">
        <w:rPr>
          <w:rFonts w:ascii="Arial" w:eastAsia="Calibri" w:hAnsi="Arial" w:cs="Arial"/>
          <w:sz w:val="22"/>
          <w:szCs w:val="22"/>
        </w:rPr>
        <w:t xml:space="preserve">Molino </w:t>
      </w:r>
      <w:r w:rsidR="0072468D" w:rsidRPr="00F72326">
        <w:rPr>
          <w:rFonts w:ascii="Arial" w:eastAsia="Calibri" w:hAnsi="Arial" w:cs="Arial"/>
          <w:sz w:val="22"/>
          <w:szCs w:val="22"/>
        </w:rPr>
        <w:t>R</w:t>
      </w:r>
      <w:r w:rsidRPr="00F72326">
        <w:rPr>
          <w:rFonts w:ascii="Arial" w:eastAsia="Calibri" w:hAnsi="Arial" w:cs="Arial"/>
          <w:sz w:val="22"/>
          <w:szCs w:val="22"/>
        </w:rPr>
        <w:t xml:space="preserve">oad, Molino </w:t>
      </w:r>
      <w:r w:rsidR="0072468D" w:rsidRPr="00F72326">
        <w:rPr>
          <w:rFonts w:ascii="Arial" w:eastAsia="Calibri" w:hAnsi="Arial" w:cs="Arial"/>
          <w:sz w:val="22"/>
          <w:szCs w:val="22"/>
        </w:rPr>
        <w:t>III</w:t>
      </w:r>
    </w:p>
    <w:p w14:paraId="6A21E608" w14:textId="560AB90A" w:rsidR="00E43C9C" w:rsidRPr="00F72326" w:rsidRDefault="00E43C9C" w:rsidP="00E43C9C">
      <w:pPr>
        <w:rPr>
          <w:rFonts w:ascii="Arial" w:eastAsia="Calibri" w:hAnsi="Arial" w:cs="Arial"/>
          <w:sz w:val="22"/>
          <w:szCs w:val="22"/>
          <w:lang w:val="en-PH" w:eastAsia="en-PH"/>
        </w:rPr>
      </w:pPr>
      <w:r w:rsidRPr="00F72326">
        <w:rPr>
          <w:rFonts w:ascii="Arial" w:eastAsia="Calibri" w:hAnsi="Arial" w:cs="Arial"/>
          <w:sz w:val="22"/>
          <w:szCs w:val="22"/>
        </w:rPr>
        <w:t>Bacoor,</w:t>
      </w:r>
      <w:r w:rsidR="00246DCE" w:rsidRPr="00F72326">
        <w:rPr>
          <w:rFonts w:ascii="Arial" w:hAnsi="Arial" w:cs="Arial"/>
          <w:sz w:val="22"/>
          <w:szCs w:val="22"/>
        </w:rPr>
        <w:t xml:space="preserve"> </w:t>
      </w:r>
      <w:r w:rsidRPr="00F72326">
        <w:rPr>
          <w:rFonts w:ascii="Arial" w:eastAsia="Calibri" w:hAnsi="Arial" w:cs="Arial"/>
          <w:sz w:val="22"/>
          <w:szCs w:val="22"/>
        </w:rPr>
        <w:t>Cavite</w:t>
      </w:r>
    </w:p>
    <w:p w14:paraId="74699C68" w14:textId="7E1968AC" w:rsidR="00246DCE" w:rsidRPr="00F72326" w:rsidRDefault="00246DCE" w:rsidP="00246DCE">
      <w:pPr>
        <w:rPr>
          <w:rFonts w:ascii="Arial" w:eastAsia="Calibri" w:hAnsi="Arial" w:cs="Arial"/>
          <w:sz w:val="22"/>
          <w:szCs w:val="22"/>
        </w:rPr>
      </w:pPr>
    </w:p>
    <w:p w14:paraId="2FD18C84" w14:textId="77777777" w:rsidR="00FE0B84" w:rsidRPr="00F72326" w:rsidRDefault="00FE0B84" w:rsidP="00FE0B84">
      <w:pPr>
        <w:rPr>
          <w:rFonts w:ascii="Arial" w:hAnsi="Arial" w:cs="Arial"/>
          <w:sz w:val="22"/>
          <w:szCs w:val="22"/>
        </w:rPr>
      </w:pPr>
    </w:p>
    <w:p w14:paraId="7354AE8A" w14:textId="364028A6" w:rsidR="00246DCE" w:rsidRPr="00F72326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  <w:r w:rsidRPr="00F72326">
        <w:rPr>
          <w:rFonts w:ascii="Arial" w:hAnsi="Arial" w:cs="Arial"/>
          <w:sz w:val="22"/>
          <w:szCs w:val="22"/>
        </w:rPr>
        <w:t>Dear Sir/Madam,</w:t>
      </w:r>
    </w:p>
    <w:p w14:paraId="56644BF5" w14:textId="60C2E62B" w:rsidR="00246DCE" w:rsidRPr="00F72326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</w:p>
    <w:p w14:paraId="36139739" w14:textId="2C59C071" w:rsidR="00246DCE" w:rsidRPr="00F72326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  <w:r w:rsidRPr="00F72326">
        <w:rPr>
          <w:rFonts w:ascii="Arial" w:eastAsia="Calibri" w:hAnsi="Arial" w:cs="Arial"/>
          <w:sz w:val="22"/>
          <w:szCs w:val="22"/>
        </w:rPr>
        <w:t>Greetings in peace!</w:t>
      </w:r>
    </w:p>
    <w:p w14:paraId="0A387842" w14:textId="77777777" w:rsidR="00246DCE" w:rsidRPr="00F72326" w:rsidRDefault="00246DCE" w:rsidP="00246DCE">
      <w:pPr>
        <w:rPr>
          <w:rFonts w:ascii="Arial" w:hAnsi="Arial" w:cs="Arial"/>
          <w:sz w:val="22"/>
          <w:szCs w:val="22"/>
        </w:rPr>
      </w:pPr>
    </w:p>
    <w:p w14:paraId="318AC754" w14:textId="40E15247" w:rsidR="00246DCE" w:rsidRPr="00F72326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  <w:r w:rsidRPr="00F72326">
        <w:rPr>
          <w:rFonts w:ascii="Arial" w:eastAsia="Calibri" w:hAnsi="Arial" w:cs="Arial"/>
          <w:sz w:val="22"/>
          <w:szCs w:val="22"/>
        </w:rPr>
        <w:tab/>
        <w:t xml:space="preserve">We, the </w:t>
      </w:r>
      <w:r w:rsidR="00A42767" w:rsidRPr="00F72326">
        <w:rPr>
          <w:rFonts w:ascii="Arial" w:eastAsia="Calibri" w:hAnsi="Arial" w:cs="Arial"/>
          <w:sz w:val="22"/>
          <w:szCs w:val="22"/>
        </w:rPr>
        <w:t>J</w:t>
      </w:r>
      <w:r w:rsidRPr="00F72326">
        <w:rPr>
          <w:rFonts w:ascii="Arial" w:eastAsia="Calibri" w:hAnsi="Arial" w:cs="Arial"/>
          <w:sz w:val="22"/>
          <w:szCs w:val="22"/>
        </w:rPr>
        <w:t xml:space="preserve">unior Bachelor of Science in Information Technology (BSIT) students who are currently enrolled in one of our major subjects which is </w:t>
      </w:r>
      <w:r w:rsidR="0049110B" w:rsidRPr="00F72326">
        <w:rPr>
          <w:rFonts w:ascii="Arial" w:eastAsia="Calibri" w:hAnsi="Arial" w:cs="Arial"/>
          <w:b/>
          <w:sz w:val="22"/>
          <w:szCs w:val="22"/>
        </w:rPr>
        <w:t>ITEC 200A - Capstone Project And Research 1</w:t>
      </w:r>
      <w:r w:rsidR="0049110B" w:rsidRPr="00F72326">
        <w:rPr>
          <w:rFonts w:ascii="Arial" w:eastAsia="Calibri" w:hAnsi="Arial" w:cs="Arial"/>
          <w:sz w:val="22"/>
          <w:szCs w:val="22"/>
        </w:rPr>
        <w:t xml:space="preserve"> </w:t>
      </w:r>
      <w:r w:rsidRPr="00F72326">
        <w:rPr>
          <w:rFonts w:ascii="Arial" w:eastAsia="Calibri" w:hAnsi="Arial" w:cs="Arial"/>
          <w:sz w:val="22"/>
          <w:szCs w:val="22"/>
        </w:rPr>
        <w:t xml:space="preserve">under New Curriculum would like to create research entitled </w:t>
      </w:r>
      <w:proofErr w:type="spellStart"/>
      <w:r w:rsidRPr="00F72326">
        <w:rPr>
          <w:rFonts w:ascii="Arial" w:eastAsia="Calibri" w:hAnsi="Arial" w:cs="Arial"/>
          <w:b/>
          <w:sz w:val="22"/>
          <w:szCs w:val="22"/>
        </w:rPr>
        <w:t>Lakbay</w:t>
      </w:r>
      <w:proofErr w:type="spellEnd"/>
      <w:r w:rsidRPr="00F72326">
        <w:rPr>
          <w:rFonts w:ascii="Arial" w:eastAsia="Calibri" w:hAnsi="Arial" w:cs="Arial"/>
          <w:b/>
          <w:sz w:val="22"/>
          <w:szCs w:val="22"/>
        </w:rPr>
        <w:t>: A Three-Dimensional Game about Driving Fundamentals and Road Courtesy and Safety of Gear-1 Driving School</w:t>
      </w:r>
      <w:r w:rsidRPr="00F72326">
        <w:rPr>
          <w:rFonts w:ascii="Arial" w:eastAsia="Calibri" w:hAnsi="Arial" w:cs="Arial"/>
          <w:sz w:val="22"/>
          <w:szCs w:val="22"/>
        </w:rPr>
        <w:t>.</w:t>
      </w:r>
    </w:p>
    <w:p w14:paraId="212BB81A" w14:textId="0FD03080" w:rsidR="00246DCE" w:rsidRPr="00F72326" w:rsidRDefault="00246DCE" w:rsidP="00246DCE">
      <w:pPr>
        <w:ind w:firstLine="720"/>
        <w:jc w:val="both"/>
        <w:rPr>
          <w:rFonts w:ascii="Arial" w:eastAsia="Calibri" w:hAnsi="Arial" w:cs="Arial"/>
          <w:sz w:val="22"/>
          <w:szCs w:val="22"/>
        </w:rPr>
      </w:pPr>
      <w:r w:rsidRPr="00F72326">
        <w:rPr>
          <w:rFonts w:ascii="Arial" w:eastAsia="Calibri" w:hAnsi="Arial" w:cs="Arial"/>
          <w:sz w:val="22"/>
          <w:szCs w:val="22"/>
        </w:rPr>
        <w:t>In relation to this, we are also requesting from your good office to please allow us to conduct a</w:t>
      </w:r>
      <w:r w:rsidR="0075009F" w:rsidRPr="00F72326">
        <w:rPr>
          <w:rFonts w:ascii="Arial" w:eastAsia="Calibri" w:hAnsi="Arial" w:cs="Arial"/>
          <w:sz w:val="22"/>
          <w:szCs w:val="22"/>
        </w:rPr>
        <w:t>n interview</w:t>
      </w:r>
      <w:r w:rsidRPr="00F72326">
        <w:rPr>
          <w:rFonts w:ascii="Arial" w:eastAsia="Calibri" w:hAnsi="Arial" w:cs="Arial"/>
          <w:sz w:val="22"/>
          <w:szCs w:val="22"/>
        </w:rPr>
        <w:t xml:space="preserve"> </w:t>
      </w:r>
      <w:r w:rsidR="0075009F" w:rsidRPr="00F72326">
        <w:rPr>
          <w:rFonts w:ascii="Arial" w:eastAsia="Calibri" w:hAnsi="Arial" w:cs="Arial"/>
          <w:sz w:val="22"/>
          <w:szCs w:val="22"/>
        </w:rPr>
        <w:t>in</w:t>
      </w:r>
      <w:r w:rsidRPr="00F72326">
        <w:rPr>
          <w:rFonts w:ascii="Arial" w:eastAsia="Calibri" w:hAnsi="Arial" w:cs="Arial"/>
          <w:sz w:val="22"/>
          <w:szCs w:val="22"/>
        </w:rPr>
        <w:t xml:space="preserve"> </w:t>
      </w:r>
      <w:r w:rsidRPr="00F72326">
        <w:rPr>
          <w:rFonts w:ascii="Arial" w:eastAsia="Calibri" w:hAnsi="Arial" w:cs="Arial"/>
          <w:b/>
          <w:sz w:val="22"/>
          <w:szCs w:val="22"/>
        </w:rPr>
        <w:t xml:space="preserve">Gear-1 Driving School Molino </w:t>
      </w:r>
      <w:r w:rsidR="00EC3F90" w:rsidRPr="00F72326">
        <w:rPr>
          <w:rFonts w:ascii="Arial" w:eastAsia="Calibri" w:hAnsi="Arial" w:cs="Arial"/>
          <w:b/>
          <w:sz w:val="22"/>
          <w:szCs w:val="22"/>
        </w:rPr>
        <w:t>III</w:t>
      </w:r>
      <w:r w:rsidRPr="00F72326">
        <w:rPr>
          <w:rFonts w:ascii="Arial" w:eastAsia="Calibri" w:hAnsi="Arial" w:cs="Arial"/>
          <w:b/>
          <w:sz w:val="22"/>
          <w:szCs w:val="22"/>
        </w:rPr>
        <w:t xml:space="preserve"> Branch</w:t>
      </w:r>
      <w:r w:rsidRPr="00F72326">
        <w:rPr>
          <w:rFonts w:ascii="Arial" w:eastAsia="Calibri" w:hAnsi="Arial" w:cs="Arial"/>
          <w:sz w:val="22"/>
          <w:szCs w:val="22"/>
        </w:rPr>
        <w:t xml:space="preserve">. Please be assured that the information to be gathered will be treated with </w:t>
      </w:r>
      <w:r w:rsidR="0075009F" w:rsidRPr="00F72326">
        <w:rPr>
          <w:rFonts w:ascii="Arial" w:eastAsia="Calibri" w:hAnsi="Arial" w:cs="Arial"/>
          <w:sz w:val="22"/>
          <w:szCs w:val="22"/>
        </w:rPr>
        <w:t xml:space="preserve">the </w:t>
      </w:r>
      <w:r w:rsidRPr="00F72326">
        <w:rPr>
          <w:rFonts w:ascii="Arial" w:eastAsia="Calibri" w:hAnsi="Arial" w:cs="Arial"/>
          <w:sz w:val="22"/>
          <w:szCs w:val="22"/>
        </w:rPr>
        <w:t>utmost confidentiality.</w:t>
      </w:r>
    </w:p>
    <w:p w14:paraId="3004FC9A" w14:textId="1585F8AD" w:rsidR="00246DCE" w:rsidRPr="00F72326" w:rsidRDefault="00246DCE" w:rsidP="00246DCE">
      <w:pPr>
        <w:jc w:val="both"/>
        <w:rPr>
          <w:rFonts w:ascii="Arial" w:eastAsia="Calibri" w:hAnsi="Arial" w:cs="Arial"/>
          <w:sz w:val="22"/>
          <w:szCs w:val="22"/>
          <w:lang w:val="en-PH" w:eastAsia="en-PH"/>
        </w:rPr>
      </w:pPr>
      <w:r w:rsidRPr="00F72326">
        <w:rPr>
          <w:rFonts w:ascii="Arial" w:eastAsia="Calibri" w:hAnsi="Arial" w:cs="Arial"/>
          <w:sz w:val="22"/>
          <w:szCs w:val="22"/>
        </w:rPr>
        <w:tab/>
        <w:t>We are hoping for a positive response. God bless you.</w:t>
      </w:r>
    </w:p>
    <w:p w14:paraId="4FA1BCF8" w14:textId="0ADB51CF" w:rsidR="00566AC0" w:rsidRPr="00F72326" w:rsidRDefault="00566AC0" w:rsidP="00566AC0">
      <w:pPr>
        <w:rPr>
          <w:rFonts w:ascii="Arial" w:eastAsia="Calibri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9"/>
      </w:tblGrid>
      <w:tr w:rsidR="00566AC0" w:rsidRPr="00F72326" w14:paraId="6E90B321" w14:textId="77777777" w:rsidTr="003539F8">
        <w:tc>
          <w:tcPr>
            <w:tcW w:w="4148" w:type="dxa"/>
          </w:tcPr>
          <w:p w14:paraId="4F58809A" w14:textId="71D5E3EE" w:rsidR="00566AC0" w:rsidRPr="00F72326" w:rsidRDefault="00566AC0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Approved By:</w:t>
            </w:r>
          </w:p>
        </w:tc>
        <w:tc>
          <w:tcPr>
            <w:tcW w:w="4149" w:type="dxa"/>
          </w:tcPr>
          <w:p w14:paraId="114A6851" w14:textId="3B6443CC" w:rsidR="00566AC0" w:rsidRPr="00F72326" w:rsidRDefault="00566AC0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Respectfully Yours:</w:t>
            </w:r>
          </w:p>
        </w:tc>
      </w:tr>
      <w:tr w:rsidR="00CF032F" w:rsidRPr="00F72326" w14:paraId="18928961" w14:textId="77777777" w:rsidTr="003539F8">
        <w:tc>
          <w:tcPr>
            <w:tcW w:w="4148" w:type="dxa"/>
          </w:tcPr>
          <w:p w14:paraId="4AA01A03" w14:textId="77777777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7B12BABB" w14:textId="24900E5B" w:rsidR="00CF032F" w:rsidRPr="00F72326" w:rsidRDefault="003C5E5B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268655F0" wp14:editId="2D3DDB24">
                  <wp:simplePos x="0" y="0"/>
                  <wp:positionH relativeFrom="column">
                    <wp:posOffset>856057</wp:posOffset>
                  </wp:positionH>
                  <wp:positionV relativeFrom="paragraph">
                    <wp:posOffset>-199108</wp:posOffset>
                  </wp:positionV>
                  <wp:extent cx="1009497" cy="722058"/>
                  <wp:effectExtent l="0" t="0" r="635" b="190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facto_s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497" cy="72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F032F" w:rsidRPr="00F72326" w14:paraId="07A43B29" w14:textId="77777777" w:rsidTr="003539F8">
        <w:tc>
          <w:tcPr>
            <w:tcW w:w="4148" w:type="dxa"/>
          </w:tcPr>
          <w:p w14:paraId="386A744E" w14:textId="77777777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66FCB478" w14:textId="39F91B10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</w:tr>
      <w:tr w:rsidR="00566AC0" w:rsidRPr="00F72326" w14:paraId="3C293C15" w14:textId="77777777" w:rsidTr="003539F8">
        <w:tc>
          <w:tcPr>
            <w:tcW w:w="4148" w:type="dxa"/>
          </w:tcPr>
          <w:p w14:paraId="50FB5230" w14:textId="4DE75D5C" w:rsidR="00566AC0" w:rsidRPr="00F72326" w:rsidRDefault="00566AC0" w:rsidP="00CF03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F72326">
              <w:rPr>
                <w:rFonts w:ascii="Arial" w:hAnsi="Arial" w:cs="Arial"/>
                <w:b/>
                <w:sz w:val="22"/>
                <w:szCs w:val="22"/>
              </w:rPr>
              <w:t>KHWEEN PRINCESS MONCAYO</w:t>
            </w:r>
          </w:p>
        </w:tc>
        <w:tc>
          <w:tcPr>
            <w:tcW w:w="4149" w:type="dxa"/>
          </w:tcPr>
          <w:p w14:paraId="548CE490" w14:textId="23228CEC" w:rsidR="00566AC0" w:rsidRPr="00F72326" w:rsidRDefault="00566AC0" w:rsidP="00566AC0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b/>
                <w:sz w:val="22"/>
                <w:szCs w:val="22"/>
              </w:rPr>
              <w:t>HANNIE MAY G. DEFACTO</w:t>
            </w:r>
          </w:p>
        </w:tc>
      </w:tr>
      <w:tr w:rsidR="00566AC0" w:rsidRPr="00F72326" w14:paraId="495C037E" w14:textId="77777777" w:rsidTr="003539F8">
        <w:tc>
          <w:tcPr>
            <w:tcW w:w="4148" w:type="dxa"/>
          </w:tcPr>
          <w:p w14:paraId="19A4C2C6" w14:textId="51F96D80" w:rsidR="00566AC0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Thesis Adviser</w:t>
            </w:r>
          </w:p>
        </w:tc>
        <w:tc>
          <w:tcPr>
            <w:tcW w:w="4149" w:type="dxa"/>
          </w:tcPr>
          <w:p w14:paraId="60D0E7DD" w14:textId="42AFE7BA" w:rsidR="00566AC0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Proponent</w:t>
            </w:r>
          </w:p>
        </w:tc>
      </w:tr>
      <w:tr w:rsidR="00CF032F" w:rsidRPr="00F72326" w14:paraId="714AE6EB" w14:textId="77777777" w:rsidTr="003539F8">
        <w:tc>
          <w:tcPr>
            <w:tcW w:w="4148" w:type="dxa"/>
          </w:tcPr>
          <w:p w14:paraId="160EE1DC" w14:textId="77777777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53FB7882" w14:textId="7949B5F3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</w:tr>
      <w:tr w:rsidR="00CF032F" w:rsidRPr="00F72326" w14:paraId="4434B31E" w14:textId="77777777" w:rsidTr="003539F8">
        <w:tc>
          <w:tcPr>
            <w:tcW w:w="4148" w:type="dxa"/>
          </w:tcPr>
          <w:p w14:paraId="1F99476F" w14:textId="77777777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565634CE" w14:textId="17C8B43A" w:rsidR="00CF032F" w:rsidRPr="00F72326" w:rsidRDefault="003C5E5B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72E3BC0C" wp14:editId="6A01DD40">
                  <wp:simplePos x="0" y="0"/>
                  <wp:positionH relativeFrom="column">
                    <wp:posOffset>855701</wp:posOffset>
                  </wp:positionH>
                  <wp:positionV relativeFrom="paragraph">
                    <wp:posOffset>-161722</wp:posOffset>
                  </wp:positionV>
                  <wp:extent cx="870509" cy="563508"/>
                  <wp:effectExtent l="0" t="0" r="6350" b="825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suelo_sig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09" cy="56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7645" w:rsidRPr="00F72326" w14:paraId="321552C7" w14:textId="77777777" w:rsidTr="003539F8">
        <w:tc>
          <w:tcPr>
            <w:tcW w:w="4148" w:type="dxa"/>
          </w:tcPr>
          <w:p w14:paraId="2BA12E50" w14:textId="2143F20E" w:rsidR="00B67645" w:rsidRPr="00F72326" w:rsidRDefault="00B67645" w:rsidP="00CF03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F72326">
              <w:rPr>
                <w:rFonts w:ascii="Arial" w:hAnsi="Arial" w:cs="Arial"/>
                <w:b/>
                <w:sz w:val="22"/>
                <w:szCs w:val="22"/>
              </w:rPr>
              <w:t>PAULO M. RODRIGUEZ</w:t>
            </w:r>
          </w:p>
        </w:tc>
        <w:tc>
          <w:tcPr>
            <w:tcW w:w="4149" w:type="dxa"/>
          </w:tcPr>
          <w:p w14:paraId="617A7632" w14:textId="71424E74" w:rsidR="00B67645" w:rsidRPr="00F72326" w:rsidRDefault="00CF032F" w:rsidP="00566AC0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b/>
                <w:sz w:val="22"/>
                <w:szCs w:val="22"/>
              </w:rPr>
              <w:t>JOHN PAUL R. CONSUELO</w:t>
            </w:r>
          </w:p>
        </w:tc>
      </w:tr>
      <w:tr w:rsidR="00B67645" w:rsidRPr="00F72326" w14:paraId="4C0075E5" w14:textId="77777777" w:rsidTr="003539F8">
        <w:tc>
          <w:tcPr>
            <w:tcW w:w="4148" w:type="dxa"/>
          </w:tcPr>
          <w:p w14:paraId="64135F8E" w14:textId="587314FF" w:rsidR="00B67645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hAnsi="Arial" w:cs="Arial"/>
                <w:sz w:val="22"/>
                <w:szCs w:val="22"/>
              </w:rPr>
              <w:t>Thesis Critique</w:t>
            </w:r>
          </w:p>
        </w:tc>
        <w:tc>
          <w:tcPr>
            <w:tcW w:w="4149" w:type="dxa"/>
          </w:tcPr>
          <w:p w14:paraId="5645BA14" w14:textId="0DAD7416" w:rsidR="00B67645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Proponent</w:t>
            </w:r>
          </w:p>
        </w:tc>
      </w:tr>
      <w:tr w:rsidR="00CF032F" w:rsidRPr="00F72326" w14:paraId="03B52028" w14:textId="77777777" w:rsidTr="003539F8">
        <w:tc>
          <w:tcPr>
            <w:tcW w:w="4148" w:type="dxa"/>
          </w:tcPr>
          <w:p w14:paraId="08AEF44A" w14:textId="77777777" w:rsidR="00CF032F" w:rsidRPr="00F72326" w:rsidRDefault="00CF032F" w:rsidP="00566AC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3ADE782D" w14:textId="77777777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</w:tr>
      <w:tr w:rsidR="00CF032F" w:rsidRPr="00F72326" w14:paraId="2CA394A5" w14:textId="77777777" w:rsidTr="003539F8">
        <w:tc>
          <w:tcPr>
            <w:tcW w:w="4148" w:type="dxa"/>
          </w:tcPr>
          <w:p w14:paraId="1377E935" w14:textId="77777777" w:rsidR="00CF032F" w:rsidRPr="00F72326" w:rsidRDefault="00CF032F" w:rsidP="00566AC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7A3A60E1" w14:textId="5D5EB9B0" w:rsidR="00CF032F" w:rsidRPr="00F72326" w:rsidRDefault="003C5E5B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04EF1E0E" wp14:editId="47A6E6D5">
                  <wp:simplePos x="0" y="0"/>
                  <wp:positionH relativeFrom="column">
                    <wp:posOffset>892810</wp:posOffset>
                  </wp:positionH>
                  <wp:positionV relativeFrom="paragraph">
                    <wp:posOffset>-357607</wp:posOffset>
                  </wp:positionV>
                  <wp:extent cx="736854" cy="736854"/>
                  <wp:effectExtent l="0" t="0" r="635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ila_sig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854" cy="73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F032F" w:rsidRPr="00F72326" w14:paraId="46A0E377" w14:textId="77777777" w:rsidTr="003539F8">
        <w:tc>
          <w:tcPr>
            <w:tcW w:w="4148" w:type="dxa"/>
          </w:tcPr>
          <w:p w14:paraId="2C21A126" w14:textId="77777777" w:rsidR="00CF032F" w:rsidRPr="00F72326" w:rsidRDefault="00CF032F" w:rsidP="00566AC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212FECEC" w14:textId="22C0E6B0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b/>
                <w:sz w:val="22"/>
                <w:szCs w:val="22"/>
              </w:rPr>
              <w:t>NOMMEL ISANAR L. AMOLAT</w:t>
            </w:r>
          </w:p>
        </w:tc>
      </w:tr>
      <w:tr w:rsidR="00CF032F" w:rsidRPr="00F72326" w14:paraId="291EC3DB" w14:textId="77777777" w:rsidTr="003539F8">
        <w:tc>
          <w:tcPr>
            <w:tcW w:w="4148" w:type="dxa"/>
          </w:tcPr>
          <w:p w14:paraId="13FA2380" w14:textId="77777777" w:rsidR="00CF032F" w:rsidRPr="00F72326" w:rsidRDefault="00CF032F" w:rsidP="00566AC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7E309706" w14:textId="62DA73FC" w:rsidR="00CF032F" w:rsidRPr="00F72326" w:rsidRDefault="00CF032F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Proponent</w:t>
            </w:r>
          </w:p>
        </w:tc>
      </w:tr>
      <w:tr w:rsidR="00A2308A" w:rsidRPr="00F72326" w14:paraId="456B9E5C" w14:textId="77777777" w:rsidTr="003539F8">
        <w:tc>
          <w:tcPr>
            <w:tcW w:w="8297" w:type="dxa"/>
            <w:gridSpan w:val="2"/>
          </w:tcPr>
          <w:p w14:paraId="39D898D3" w14:textId="6FC2AE6E" w:rsidR="00A2308A" w:rsidRPr="00F72326" w:rsidRDefault="00FD1FB2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64C39D6A" wp14:editId="1AAAA678">
                  <wp:simplePos x="0" y="0"/>
                  <wp:positionH relativeFrom="column">
                    <wp:posOffset>2272665</wp:posOffset>
                  </wp:positionH>
                  <wp:positionV relativeFrom="paragraph">
                    <wp:posOffset>47625</wp:posOffset>
                  </wp:positionV>
                  <wp:extent cx="676910" cy="401955"/>
                  <wp:effectExtent l="0" t="0" r="889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ar_1_atayde_sig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308A" w:rsidRPr="00F72326" w14:paraId="3AA3A24C" w14:textId="77777777" w:rsidTr="003539F8">
        <w:tc>
          <w:tcPr>
            <w:tcW w:w="8297" w:type="dxa"/>
            <w:gridSpan w:val="2"/>
          </w:tcPr>
          <w:p w14:paraId="7BF68044" w14:textId="0C248303" w:rsidR="00A2308A" w:rsidRPr="00F72326" w:rsidRDefault="00A2308A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</w:p>
        </w:tc>
      </w:tr>
      <w:tr w:rsidR="00E01389" w:rsidRPr="00F72326" w14:paraId="5C9C2507" w14:textId="77777777" w:rsidTr="003539F8">
        <w:tc>
          <w:tcPr>
            <w:tcW w:w="8297" w:type="dxa"/>
            <w:gridSpan w:val="2"/>
          </w:tcPr>
          <w:p w14:paraId="20A10727" w14:textId="454BD202" w:rsidR="00E01389" w:rsidRPr="00F72326" w:rsidRDefault="00E01389" w:rsidP="00566AC0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b/>
                <w:sz w:val="22"/>
                <w:szCs w:val="22"/>
              </w:rPr>
              <w:t xml:space="preserve">DARWIN </w:t>
            </w:r>
            <w:r w:rsidR="00DB5F9E" w:rsidRPr="00F72326">
              <w:rPr>
                <w:rFonts w:ascii="Arial" w:eastAsia="Calibri" w:hAnsi="Arial" w:cs="Arial"/>
                <w:b/>
                <w:sz w:val="22"/>
                <w:szCs w:val="22"/>
              </w:rPr>
              <w:t>L.</w:t>
            </w:r>
            <w:r w:rsidRPr="00F72326">
              <w:rPr>
                <w:rFonts w:ascii="Arial" w:eastAsia="Calibri" w:hAnsi="Arial" w:cs="Arial"/>
                <w:b/>
                <w:sz w:val="22"/>
                <w:szCs w:val="22"/>
              </w:rPr>
              <w:t xml:space="preserve"> ATAYDE</w:t>
            </w:r>
          </w:p>
        </w:tc>
      </w:tr>
      <w:tr w:rsidR="00E01389" w:rsidRPr="00F72326" w14:paraId="2F9D7C8C" w14:textId="77777777" w:rsidTr="003539F8">
        <w:tc>
          <w:tcPr>
            <w:tcW w:w="8297" w:type="dxa"/>
            <w:gridSpan w:val="2"/>
          </w:tcPr>
          <w:p w14:paraId="1C0CBC38" w14:textId="33603608" w:rsidR="00E01389" w:rsidRPr="00F72326" w:rsidRDefault="00E01389" w:rsidP="00566AC0">
            <w:pPr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r w:rsidRPr="00F72326">
              <w:rPr>
                <w:rFonts w:ascii="Arial" w:eastAsia="Calibri" w:hAnsi="Arial" w:cs="Arial"/>
                <w:sz w:val="22"/>
                <w:szCs w:val="22"/>
              </w:rPr>
              <w:t>Instructor/Lecturer/Office Registrar</w:t>
            </w:r>
          </w:p>
        </w:tc>
      </w:tr>
    </w:tbl>
    <w:p w14:paraId="1ADE3244" w14:textId="77777777" w:rsidR="00566AC0" w:rsidRPr="00F72326" w:rsidRDefault="00566AC0" w:rsidP="00566AC0">
      <w:pPr>
        <w:rPr>
          <w:rFonts w:ascii="Arial" w:hAnsi="Arial" w:cs="Arial"/>
          <w:sz w:val="22"/>
          <w:szCs w:val="22"/>
        </w:rPr>
      </w:pPr>
    </w:p>
    <w:sectPr w:rsidR="00566AC0" w:rsidRPr="00F72326" w:rsidSect="00B15A26">
      <w:headerReference w:type="first" r:id="rId12"/>
      <w:pgSz w:w="11907" w:h="16839" w:code="9"/>
      <w:pgMar w:top="144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B7AA6" w14:textId="77777777" w:rsidR="00BE7E73" w:rsidRDefault="00BE7E73" w:rsidP="007C72AB">
      <w:r>
        <w:separator/>
      </w:r>
    </w:p>
  </w:endnote>
  <w:endnote w:type="continuationSeparator" w:id="0">
    <w:p w14:paraId="595B1FC4" w14:textId="77777777" w:rsidR="00BE7E73" w:rsidRDefault="00BE7E73" w:rsidP="007C7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1446D" w14:textId="77777777" w:rsidR="00BE7E73" w:rsidRDefault="00BE7E73" w:rsidP="007C72AB">
      <w:r>
        <w:separator/>
      </w:r>
    </w:p>
  </w:footnote>
  <w:footnote w:type="continuationSeparator" w:id="0">
    <w:p w14:paraId="1673DFB3" w14:textId="77777777" w:rsidR="00BE7E73" w:rsidRDefault="00BE7E73" w:rsidP="007C7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DD859" w14:textId="77777777" w:rsidR="00B15A26" w:rsidRPr="0056083D" w:rsidRDefault="0079661B" w:rsidP="00B15A26">
    <w:pPr>
      <w:rPr>
        <w:rFonts w:ascii="Arial" w:hAnsi="Arial" w:cs="Arial"/>
        <w:sz w:val="22"/>
        <w:szCs w:val="22"/>
      </w:rPr>
    </w:pPr>
    <w:r w:rsidRPr="0056083D">
      <w:rPr>
        <w:rFonts w:ascii="Arial" w:hAnsi="Arial" w:cs="Arial"/>
        <w:noProof/>
        <w:sz w:val="22"/>
        <w:szCs w:val="22"/>
        <w:lang w:val="en-PH" w:eastAsia="en-PH"/>
      </w:rPr>
      <w:drawing>
        <wp:anchor distT="0" distB="0" distL="114300" distR="114300" simplePos="0" relativeHeight="251658240" behindDoc="0" locked="0" layoutInCell="1" allowOverlap="1" wp14:anchorId="37E71D2B" wp14:editId="3856BE6F">
          <wp:simplePos x="0" y="0"/>
          <wp:positionH relativeFrom="margin">
            <wp:posOffset>533400</wp:posOffset>
          </wp:positionH>
          <wp:positionV relativeFrom="page">
            <wp:posOffset>457200</wp:posOffset>
          </wp:positionV>
          <wp:extent cx="1024890" cy="914400"/>
          <wp:effectExtent l="0" t="0" r="0" b="0"/>
          <wp:wrapNone/>
          <wp:docPr id="2" name="Picture 2" descr="logo-CvSU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CvSU-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489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318972" w14:textId="77777777" w:rsidR="00B15A26" w:rsidRPr="0056083D" w:rsidRDefault="00B15A26" w:rsidP="00B15A26">
    <w:pPr>
      <w:jc w:val="center"/>
      <w:rPr>
        <w:rFonts w:ascii="Arial" w:hAnsi="Arial" w:cs="Arial"/>
        <w:sz w:val="22"/>
        <w:szCs w:val="22"/>
      </w:rPr>
    </w:pPr>
    <w:r w:rsidRPr="0056083D">
      <w:rPr>
        <w:rFonts w:ascii="Arial" w:hAnsi="Arial" w:cs="Arial"/>
        <w:sz w:val="22"/>
        <w:szCs w:val="22"/>
      </w:rPr>
      <w:t xml:space="preserve"> Republic of the Philippines</w:t>
    </w:r>
  </w:p>
  <w:p w14:paraId="2A72E6AE" w14:textId="77777777" w:rsidR="00B15A26" w:rsidRPr="0056083D" w:rsidRDefault="00B15A26" w:rsidP="00B15A26">
    <w:pPr>
      <w:jc w:val="center"/>
      <w:rPr>
        <w:rFonts w:ascii="Arial" w:hAnsi="Arial" w:cs="Arial"/>
        <w:b/>
        <w:snapToGrid w:val="0"/>
        <w:sz w:val="22"/>
        <w:szCs w:val="22"/>
      </w:rPr>
    </w:pPr>
    <w:r w:rsidRPr="0056083D">
      <w:rPr>
        <w:rFonts w:ascii="Arial" w:hAnsi="Arial" w:cs="Arial"/>
        <w:b/>
        <w:sz w:val="22"/>
        <w:szCs w:val="22"/>
      </w:rPr>
      <w:t>CAVITE STATE UNIVERSITY</w:t>
    </w:r>
  </w:p>
  <w:p w14:paraId="15087C40" w14:textId="77777777" w:rsidR="00B15A26" w:rsidRPr="0056083D" w:rsidRDefault="00B15A26" w:rsidP="00B15A26">
    <w:pPr>
      <w:jc w:val="center"/>
      <w:rPr>
        <w:rFonts w:ascii="Arial" w:hAnsi="Arial" w:cs="Arial"/>
        <w:b/>
        <w:snapToGrid w:val="0"/>
        <w:sz w:val="22"/>
        <w:szCs w:val="22"/>
      </w:rPr>
    </w:pPr>
    <w:r w:rsidRPr="0056083D">
      <w:rPr>
        <w:rFonts w:ascii="Arial" w:hAnsi="Arial" w:cs="Arial"/>
        <w:b/>
        <w:snapToGrid w:val="0"/>
        <w:sz w:val="22"/>
        <w:szCs w:val="22"/>
      </w:rPr>
      <w:t>Bacoor Campus</w:t>
    </w:r>
  </w:p>
  <w:p w14:paraId="01937154" w14:textId="77777777" w:rsidR="00B15A26" w:rsidRPr="0056083D" w:rsidRDefault="00B15A26" w:rsidP="00B15A26">
    <w:pPr>
      <w:jc w:val="center"/>
      <w:rPr>
        <w:rFonts w:ascii="Arial" w:hAnsi="Arial" w:cs="Arial"/>
        <w:snapToGrid w:val="0"/>
        <w:sz w:val="22"/>
        <w:szCs w:val="22"/>
      </w:rPr>
    </w:pPr>
    <w:r w:rsidRPr="0056083D">
      <w:rPr>
        <w:rFonts w:ascii="Arial" w:hAnsi="Arial" w:cs="Arial"/>
        <w:snapToGrid w:val="0"/>
        <w:sz w:val="22"/>
        <w:szCs w:val="22"/>
      </w:rPr>
      <w:t>SHIV, Molino VI, City of Bacoor</w:t>
    </w:r>
  </w:p>
  <w:p w14:paraId="106F6156" w14:textId="0C9F75B9" w:rsidR="00B15A26" w:rsidRPr="0056083D" w:rsidRDefault="00B15A26" w:rsidP="00B15A26">
    <w:pPr>
      <w:jc w:val="center"/>
      <w:rPr>
        <w:rFonts w:ascii="Arial" w:hAnsi="Arial" w:cs="Arial"/>
        <w:snapToGrid w:val="0"/>
        <w:sz w:val="22"/>
        <w:szCs w:val="22"/>
      </w:rPr>
    </w:pPr>
    <w:r w:rsidRPr="0056083D">
      <w:rPr>
        <w:rFonts w:ascii="Arial" w:hAnsi="Arial" w:cs="Arial"/>
        <w:snapToGrid w:val="0"/>
        <w:sz w:val="22"/>
        <w:szCs w:val="22"/>
      </w:rPr>
      <w:sym w:font="Wingdings 2" w:char="F027"/>
    </w:r>
    <w:r w:rsidRPr="0056083D">
      <w:rPr>
        <w:rFonts w:ascii="Arial" w:hAnsi="Arial" w:cs="Arial"/>
        <w:snapToGrid w:val="0"/>
        <w:sz w:val="22"/>
        <w:szCs w:val="22"/>
      </w:rPr>
      <w:t xml:space="preserve"> (046) 476-5029</w:t>
    </w:r>
  </w:p>
  <w:p w14:paraId="1BF5CE1A" w14:textId="77777777" w:rsidR="00B15A26" w:rsidRDefault="00B15A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98E4D018"/>
    <w:lvl w:ilvl="0" w:tplc="CF14DCC8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2580" w:hanging="360"/>
      </w:pPr>
    </w:lvl>
    <w:lvl w:ilvl="2" w:tplc="3409001B">
      <w:start w:val="1"/>
      <w:numFmt w:val="lowerRoman"/>
      <w:lvlText w:val="%3."/>
      <w:lvlJc w:val="right"/>
      <w:pPr>
        <w:ind w:left="3300" w:hanging="180"/>
      </w:pPr>
    </w:lvl>
    <w:lvl w:ilvl="3" w:tplc="3409000F">
      <w:start w:val="1"/>
      <w:numFmt w:val="decimal"/>
      <w:lvlText w:val="%4."/>
      <w:lvlJc w:val="left"/>
      <w:pPr>
        <w:ind w:left="4020" w:hanging="360"/>
      </w:pPr>
    </w:lvl>
    <w:lvl w:ilvl="4" w:tplc="34090019">
      <w:start w:val="1"/>
      <w:numFmt w:val="lowerLetter"/>
      <w:lvlText w:val="%5."/>
      <w:lvlJc w:val="left"/>
      <w:pPr>
        <w:ind w:left="4740" w:hanging="360"/>
      </w:pPr>
    </w:lvl>
    <w:lvl w:ilvl="5" w:tplc="3409001B">
      <w:start w:val="1"/>
      <w:numFmt w:val="lowerRoman"/>
      <w:lvlText w:val="%6."/>
      <w:lvlJc w:val="right"/>
      <w:pPr>
        <w:ind w:left="5460" w:hanging="180"/>
      </w:pPr>
    </w:lvl>
    <w:lvl w:ilvl="6" w:tplc="3409000F">
      <w:start w:val="1"/>
      <w:numFmt w:val="decimal"/>
      <w:lvlText w:val="%7."/>
      <w:lvlJc w:val="left"/>
      <w:pPr>
        <w:ind w:left="6180" w:hanging="360"/>
      </w:pPr>
    </w:lvl>
    <w:lvl w:ilvl="7" w:tplc="34090019">
      <w:start w:val="1"/>
      <w:numFmt w:val="lowerLetter"/>
      <w:lvlText w:val="%8."/>
      <w:lvlJc w:val="left"/>
      <w:pPr>
        <w:ind w:left="6900" w:hanging="360"/>
      </w:pPr>
    </w:lvl>
    <w:lvl w:ilvl="8" w:tplc="3409001B">
      <w:start w:val="1"/>
      <w:numFmt w:val="lowerRoman"/>
      <w:lvlText w:val="%9."/>
      <w:lvlJc w:val="right"/>
      <w:pPr>
        <w:ind w:left="7620" w:hanging="180"/>
      </w:pPr>
    </w:lvl>
  </w:abstractNum>
  <w:abstractNum w:abstractNumId="1" w15:restartNumberingAfterBreak="0">
    <w:nsid w:val="00000002"/>
    <w:multiLevelType w:val="hybridMultilevel"/>
    <w:tmpl w:val="1E6672A2"/>
    <w:lvl w:ilvl="0" w:tplc="D1B6E0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0000003"/>
    <w:multiLevelType w:val="hybridMultilevel"/>
    <w:tmpl w:val="A58A1330"/>
    <w:lvl w:ilvl="0" w:tplc="3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4BBE1894"/>
    <w:lvl w:ilvl="0" w:tplc="908011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5"/>
    <w:multiLevelType w:val="hybridMultilevel"/>
    <w:tmpl w:val="CD3AC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67D4A"/>
    <w:multiLevelType w:val="hybridMultilevel"/>
    <w:tmpl w:val="C93E014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D13395"/>
    <w:multiLevelType w:val="hybridMultilevel"/>
    <w:tmpl w:val="124EAAF2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61076"/>
    <w:multiLevelType w:val="hybridMultilevel"/>
    <w:tmpl w:val="3F24C528"/>
    <w:lvl w:ilvl="0" w:tplc="EC24A79A">
      <w:numFmt w:val="bullet"/>
      <w:lvlText w:val=""/>
      <w:lvlJc w:val="left"/>
      <w:pPr>
        <w:ind w:left="1080" w:hanging="360"/>
      </w:pPr>
      <w:rPr>
        <w:rFonts w:ascii="Symbol" w:eastAsia="Batang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7A72B4"/>
    <w:multiLevelType w:val="hybridMultilevel"/>
    <w:tmpl w:val="7032AFB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EF7E04"/>
    <w:multiLevelType w:val="hybridMultilevel"/>
    <w:tmpl w:val="4BB611C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BF6D8D"/>
    <w:multiLevelType w:val="hybridMultilevel"/>
    <w:tmpl w:val="F6A22D62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13"/>
  </w:num>
  <w:num w:numId="10">
    <w:abstractNumId w:val="11"/>
  </w:num>
  <w:num w:numId="11">
    <w:abstractNumId w:val="9"/>
  </w:num>
  <w:num w:numId="12">
    <w:abstractNumId w:val="12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/>
  <w:defaultTabStop w:val="720"/>
  <w:drawingGridHorizontalSpacing w:val="120"/>
  <w:displayHorizontalDrawingGridEvery w:val="2"/>
  <w:doNotShadeFormData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LawMDeyMDO1sDRV0lEKTi0uzszPAykwrgUALWWvhCwAAAA="/>
  </w:docVars>
  <w:rsids>
    <w:rsidRoot w:val="00172A27"/>
    <w:rsid w:val="0000003F"/>
    <w:rsid w:val="00005FCA"/>
    <w:rsid w:val="00006F55"/>
    <w:rsid w:val="0004035F"/>
    <w:rsid w:val="00050B31"/>
    <w:rsid w:val="000553CD"/>
    <w:rsid w:val="00067671"/>
    <w:rsid w:val="0009597B"/>
    <w:rsid w:val="00097362"/>
    <w:rsid w:val="000A154D"/>
    <w:rsid w:val="000B4E31"/>
    <w:rsid w:val="000B7C9B"/>
    <w:rsid w:val="000C1294"/>
    <w:rsid w:val="000C3107"/>
    <w:rsid w:val="000D2CAA"/>
    <w:rsid w:val="000D30B3"/>
    <w:rsid w:val="000E65FA"/>
    <w:rsid w:val="000F16FB"/>
    <w:rsid w:val="000F7E66"/>
    <w:rsid w:val="001112DA"/>
    <w:rsid w:val="00112611"/>
    <w:rsid w:val="00113D13"/>
    <w:rsid w:val="00126880"/>
    <w:rsid w:val="001364AA"/>
    <w:rsid w:val="00172A27"/>
    <w:rsid w:val="001833A4"/>
    <w:rsid w:val="00193720"/>
    <w:rsid w:val="00194713"/>
    <w:rsid w:val="001970A9"/>
    <w:rsid w:val="001B10E1"/>
    <w:rsid w:val="001B353B"/>
    <w:rsid w:val="001B61CF"/>
    <w:rsid w:val="001B6BFA"/>
    <w:rsid w:val="001C4A5D"/>
    <w:rsid w:val="001F22B3"/>
    <w:rsid w:val="001F4372"/>
    <w:rsid w:val="00203C78"/>
    <w:rsid w:val="00213607"/>
    <w:rsid w:val="00220631"/>
    <w:rsid w:val="00225835"/>
    <w:rsid w:val="00246DCE"/>
    <w:rsid w:val="00282BB7"/>
    <w:rsid w:val="002876BA"/>
    <w:rsid w:val="00290DD8"/>
    <w:rsid w:val="002929DE"/>
    <w:rsid w:val="002A339B"/>
    <w:rsid w:val="002B1480"/>
    <w:rsid w:val="002D2745"/>
    <w:rsid w:val="002E2909"/>
    <w:rsid w:val="002E3A3D"/>
    <w:rsid w:val="002E4E9F"/>
    <w:rsid w:val="002E588C"/>
    <w:rsid w:val="00324011"/>
    <w:rsid w:val="003341DC"/>
    <w:rsid w:val="0034746F"/>
    <w:rsid w:val="003525FC"/>
    <w:rsid w:val="003539F8"/>
    <w:rsid w:val="003754BC"/>
    <w:rsid w:val="00392BE6"/>
    <w:rsid w:val="003B42D7"/>
    <w:rsid w:val="003C074F"/>
    <w:rsid w:val="003C57FD"/>
    <w:rsid w:val="003C5E5B"/>
    <w:rsid w:val="003C6E43"/>
    <w:rsid w:val="003E1588"/>
    <w:rsid w:val="003E3505"/>
    <w:rsid w:val="003F24B4"/>
    <w:rsid w:val="003F4E94"/>
    <w:rsid w:val="0040097D"/>
    <w:rsid w:val="00413DDE"/>
    <w:rsid w:val="00414F84"/>
    <w:rsid w:val="004206BC"/>
    <w:rsid w:val="00431450"/>
    <w:rsid w:val="0043214E"/>
    <w:rsid w:val="0043356C"/>
    <w:rsid w:val="00435E11"/>
    <w:rsid w:val="00443B36"/>
    <w:rsid w:val="0045019C"/>
    <w:rsid w:val="00452204"/>
    <w:rsid w:val="004836CA"/>
    <w:rsid w:val="0049110B"/>
    <w:rsid w:val="004B54FF"/>
    <w:rsid w:val="004C6FCE"/>
    <w:rsid w:val="004D0E38"/>
    <w:rsid w:val="004E3F22"/>
    <w:rsid w:val="004E4BD5"/>
    <w:rsid w:val="004E57A6"/>
    <w:rsid w:val="004F512B"/>
    <w:rsid w:val="004F77EB"/>
    <w:rsid w:val="00503D92"/>
    <w:rsid w:val="00517D69"/>
    <w:rsid w:val="0053077D"/>
    <w:rsid w:val="00530BB8"/>
    <w:rsid w:val="00546B25"/>
    <w:rsid w:val="0056083D"/>
    <w:rsid w:val="00566AC0"/>
    <w:rsid w:val="00576405"/>
    <w:rsid w:val="00584338"/>
    <w:rsid w:val="00586505"/>
    <w:rsid w:val="00593966"/>
    <w:rsid w:val="00596CFB"/>
    <w:rsid w:val="005A4704"/>
    <w:rsid w:val="005B249D"/>
    <w:rsid w:val="005B267D"/>
    <w:rsid w:val="005B2A5A"/>
    <w:rsid w:val="005B4664"/>
    <w:rsid w:val="005C19B8"/>
    <w:rsid w:val="005C1CAD"/>
    <w:rsid w:val="005C333C"/>
    <w:rsid w:val="005D1B86"/>
    <w:rsid w:val="00610662"/>
    <w:rsid w:val="00613760"/>
    <w:rsid w:val="006172ED"/>
    <w:rsid w:val="006351AE"/>
    <w:rsid w:val="006458A6"/>
    <w:rsid w:val="00652CBF"/>
    <w:rsid w:val="006638E7"/>
    <w:rsid w:val="0067233A"/>
    <w:rsid w:val="00673389"/>
    <w:rsid w:val="00675BF9"/>
    <w:rsid w:val="006A50E5"/>
    <w:rsid w:val="006A6044"/>
    <w:rsid w:val="006B583C"/>
    <w:rsid w:val="006B7A12"/>
    <w:rsid w:val="006D10E5"/>
    <w:rsid w:val="006D2FF6"/>
    <w:rsid w:val="006E1AB5"/>
    <w:rsid w:val="006E5651"/>
    <w:rsid w:val="006E7DF2"/>
    <w:rsid w:val="006F240E"/>
    <w:rsid w:val="006F33F7"/>
    <w:rsid w:val="0072468D"/>
    <w:rsid w:val="0075009F"/>
    <w:rsid w:val="007711CB"/>
    <w:rsid w:val="007876CD"/>
    <w:rsid w:val="007905AB"/>
    <w:rsid w:val="00793B88"/>
    <w:rsid w:val="0079661B"/>
    <w:rsid w:val="007B04BC"/>
    <w:rsid w:val="007B121E"/>
    <w:rsid w:val="007C1CAF"/>
    <w:rsid w:val="007C72AB"/>
    <w:rsid w:val="007C73CF"/>
    <w:rsid w:val="007D4868"/>
    <w:rsid w:val="007D71B5"/>
    <w:rsid w:val="007D7EDE"/>
    <w:rsid w:val="007E3170"/>
    <w:rsid w:val="007E6FEF"/>
    <w:rsid w:val="00800C2D"/>
    <w:rsid w:val="008033FF"/>
    <w:rsid w:val="008421E9"/>
    <w:rsid w:val="008838F7"/>
    <w:rsid w:val="00892244"/>
    <w:rsid w:val="008C23EE"/>
    <w:rsid w:val="009427CF"/>
    <w:rsid w:val="009703BD"/>
    <w:rsid w:val="00982A9E"/>
    <w:rsid w:val="00984155"/>
    <w:rsid w:val="009914C5"/>
    <w:rsid w:val="009A1293"/>
    <w:rsid w:val="009A3CFE"/>
    <w:rsid w:val="009E04BD"/>
    <w:rsid w:val="009E28DE"/>
    <w:rsid w:val="009F26D3"/>
    <w:rsid w:val="009F7AC4"/>
    <w:rsid w:val="00A2308A"/>
    <w:rsid w:val="00A42767"/>
    <w:rsid w:val="00A430B2"/>
    <w:rsid w:val="00A73B06"/>
    <w:rsid w:val="00A82598"/>
    <w:rsid w:val="00A87744"/>
    <w:rsid w:val="00AC6126"/>
    <w:rsid w:val="00B15A26"/>
    <w:rsid w:val="00B33746"/>
    <w:rsid w:val="00B44286"/>
    <w:rsid w:val="00B46519"/>
    <w:rsid w:val="00B50E86"/>
    <w:rsid w:val="00B556CF"/>
    <w:rsid w:val="00B57E8D"/>
    <w:rsid w:val="00B67645"/>
    <w:rsid w:val="00B85C5C"/>
    <w:rsid w:val="00BB4302"/>
    <w:rsid w:val="00BB75D6"/>
    <w:rsid w:val="00BE7E73"/>
    <w:rsid w:val="00C006AF"/>
    <w:rsid w:val="00C32186"/>
    <w:rsid w:val="00C337B7"/>
    <w:rsid w:val="00C37E73"/>
    <w:rsid w:val="00C44CAC"/>
    <w:rsid w:val="00C64A91"/>
    <w:rsid w:val="00C752F0"/>
    <w:rsid w:val="00C83720"/>
    <w:rsid w:val="00C85030"/>
    <w:rsid w:val="00C919D8"/>
    <w:rsid w:val="00C9781B"/>
    <w:rsid w:val="00CC29CA"/>
    <w:rsid w:val="00CE0F4D"/>
    <w:rsid w:val="00CF032F"/>
    <w:rsid w:val="00CF2EBF"/>
    <w:rsid w:val="00CF53B9"/>
    <w:rsid w:val="00CF62D5"/>
    <w:rsid w:val="00D056C4"/>
    <w:rsid w:val="00D10184"/>
    <w:rsid w:val="00D2299E"/>
    <w:rsid w:val="00D3043F"/>
    <w:rsid w:val="00D50C07"/>
    <w:rsid w:val="00D55F99"/>
    <w:rsid w:val="00D5682A"/>
    <w:rsid w:val="00D61FB2"/>
    <w:rsid w:val="00D80185"/>
    <w:rsid w:val="00D9792C"/>
    <w:rsid w:val="00DA064B"/>
    <w:rsid w:val="00DA10BF"/>
    <w:rsid w:val="00DB5F9E"/>
    <w:rsid w:val="00DD0664"/>
    <w:rsid w:val="00DD0D0F"/>
    <w:rsid w:val="00DD58DD"/>
    <w:rsid w:val="00DD5DCC"/>
    <w:rsid w:val="00DE3D74"/>
    <w:rsid w:val="00DF0C6A"/>
    <w:rsid w:val="00DF144D"/>
    <w:rsid w:val="00E01389"/>
    <w:rsid w:val="00E23360"/>
    <w:rsid w:val="00E43C9C"/>
    <w:rsid w:val="00E455FB"/>
    <w:rsid w:val="00E5674A"/>
    <w:rsid w:val="00E63E8D"/>
    <w:rsid w:val="00EA3A43"/>
    <w:rsid w:val="00EC08B3"/>
    <w:rsid w:val="00EC206B"/>
    <w:rsid w:val="00EC3F90"/>
    <w:rsid w:val="00EC47CB"/>
    <w:rsid w:val="00EF4F6A"/>
    <w:rsid w:val="00EF6EB3"/>
    <w:rsid w:val="00F2314A"/>
    <w:rsid w:val="00F51849"/>
    <w:rsid w:val="00F616D2"/>
    <w:rsid w:val="00F652B5"/>
    <w:rsid w:val="00F72326"/>
    <w:rsid w:val="00F7327B"/>
    <w:rsid w:val="00F739E0"/>
    <w:rsid w:val="00F77E4A"/>
    <w:rsid w:val="00F82CA1"/>
    <w:rsid w:val="00F83637"/>
    <w:rsid w:val="00F9478B"/>
    <w:rsid w:val="00FA1E0C"/>
    <w:rsid w:val="00FA3932"/>
    <w:rsid w:val="00FA642F"/>
    <w:rsid w:val="00FB4794"/>
    <w:rsid w:val="00FD1FB2"/>
    <w:rsid w:val="00FE0B84"/>
    <w:rsid w:val="00FF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B34A90"/>
  <w14:defaultImageDpi w14:val="0"/>
  <w15:chartTrackingRefBased/>
  <w15:docId w15:val="{04385D62-3175-4F01-A5D6-8FE8F31E2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Batang" w:hAnsi="Times New Roman"/>
      <w:sz w:val="24"/>
      <w:szCs w:val="24"/>
      <w:lang w:val="en-US" w:eastAsia="ko-K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Arial" w:eastAsia="Times New Roman" w:hAnsi="Arial" w:cs="Arial"/>
      <w:b/>
      <w:bCs/>
      <w:sz w:val="30"/>
      <w:lang w:eastAsia="en-US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Cambria" w:eastAsia="Malgun Gothic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pPr>
      <w:ind w:left="720"/>
      <w:contextualSpacing/>
    </w:pPr>
    <w:rPr>
      <w:rFonts w:ascii="Arial" w:eastAsia="Calibri" w:hAnsi="Arial" w:cs="Arial"/>
    </w:rPr>
  </w:style>
  <w:style w:type="paragraph" w:styleId="NoSpacing">
    <w:name w:val="No Spacing"/>
    <w:qFormat/>
    <w:rPr>
      <w:rFonts w:ascii="Times New Roman" w:eastAsia="Batang" w:hAnsi="Times New Roman"/>
      <w:sz w:val="24"/>
      <w:szCs w:val="24"/>
      <w:lang w:val="en-US" w:eastAsia="ko-KR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bCs/>
      <w:sz w:val="30"/>
      <w:szCs w:val="24"/>
      <w:lang w:val="en-US" w:eastAsia="en-US"/>
    </w:rPr>
  </w:style>
  <w:style w:type="character" w:customStyle="1" w:styleId="Heading2Char">
    <w:name w:val="Heading 2 Char"/>
    <w:link w:val="Heading2"/>
    <w:rPr>
      <w:rFonts w:ascii="Cambria" w:eastAsia="Malgun Gothic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character" w:customStyle="1" w:styleId="nc684nl6">
    <w:name w:val="nc684nl6"/>
    <w:rPr>
      <w:rFonts w:ascii="Arial" w:eastAsia="Calibri" w:hAnsi="Arial" w:cs="Arial"/>
    </w:rPr>
  </w:style>
  <w:style w:type="character" w:styleId="Strong">
    <w:name w:val="Strong"/>
    <w:qFormat/>
    <w:rPr>
      <w:rFonts w:ascii="Arial" w:eastAsia="Calibri" w:hAnsi="Arial" w:cs="Arial"/>
      <w:b/>
      <w:bCs/>
    </w:rPr>
  </w:style>
  <w:style w:type="paragraph" w:styleId="Header">
    <w:name w:val="header"/>
    <w:basedOn w:val="Normal"/>
    <w:link w:val="HeaderChar"/>
    <w:pPr>
      <w:tabs>
        <w:tab w:val="center" w:pos="4513"/>
        <w:tab w:val="right" w:pos="9026"/>
      </w:tabs>
    </w:pPr>
    <w:rPr>
      <w:rFonts w:ascii="Arial" w:eastAsia="Times New Roman" w:hAnsi="Arial" w:cs="Arial"/>
      <w:lang w:eastAsia="en-US"/>
    </w:rPr>
  </w:style>
  <w:style w:type="character" w:customStyle="1" w:styleId="HeaderChar">
    <w:name w:val="Header Char"/>
    <w:link w:val="Header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rPr>
      <w:rFonts w:ascii="Arial" w:eastAsia="Times New Roman" w:hAnsi="Arial" w:cs="Arial"/>
      <w:sz w:val="16"/>
      <w:lang w:eastAsia="en-US"/>
    </w:rPr>
  </w:style>
  <w:style w:type="character" w:customStyle="1" w:styleId="BodyTextChar">
    <w:name w:val="Body Text Char"/>
    <w:link w:val="BodyText"/>
    <w:rPr>
      <w:rFonts w:ascii="Arial" w:eastAsia="Times New Roman" w:hAnsi="Arial" w:cs="Times New Roman"/>
      <w:sz w:val="16"/>
      <w:szCs w:val="24"/>
      <w:lang w:val="en-US" w:eastAsia="en-US"/>
    </w:rPr>
  </w:style>
  <w:style w:type="table" w:styleId="TableGrid">
    <w:name w:val="Table Grid"/>
    <w:basedOn w:val="TableNormal"/>
    <w:uiPriority w:val="39"/>
    <w:rsid w:val="006351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7C72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72AB"/>
    <w:rPr>
      <w:rFonts w:ascii="Times New Roman" w:eastAsia="Batang" w:hAnsi="Times New Roman" w:cs="Arial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C077C-306D-46E1-A440-BC8F4AA11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Lakbay - Interview Report 1</vt:lpstr>
    </vt:vector>
  </TitlesOfParts>
  <Company>CvSU BACOOR</Company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Lakbay - Interview Report 1</dc:title>
  <dc:subject/>
  <dc:creator>FACULTY;Hannie May Gabasa Defacto;John Paul Ruado Consuelo;Nommel Isanar Lavapie Amolat</dc:creator>
  <cp:keywords/>
  <cp:lastModifiedBy>Nommel Isanar Lavapie Amolat</cp:lastModifiedBy>
  <cp:revision>28</cp:revision>
  <cp:lastPrinted>2021-05-24T07:51:00Z</cp:lastPrinted>
  <dcterms:created xsi:type="dcterms:W3CDTF">2021-05-24T09:15:00Z</dcterms:created>
  <dcterms:modified xsi:type="dcterms:W3CDTF">2021-06-04T07:04:00Z</dcterms:modified>
</cp:coreProperties>
</file>